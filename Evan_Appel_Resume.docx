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skn-m001parentContainer"/>
        <w:tblW w:w="0" w:type="auto"/>
        <w:tblCellSpacing w:w="0" w:type="dxa"/>
        <w:tblBorders>
          <w:top w:val="single" w:sz="160" w:space="0" w:color="789C30"/>
        </w:tblBorders>
        <w:shd w:val="clear" w:color="auto" w:fill="FFFFFF"/>
        <w:tblLayout w:type="fixed"/>
        <w:tblCellMar>
          <w:left w:w="0" w:type="dxa"/>
          <w:right w:w="0" w:type="dxa"/>
        </w:tblCellMar>
        <w:tblLook w:val="05E0" w:firstRow="1" w:lastRow="1" w:firstColumn="1" w:lastColumn="1" w:noHBand="0" w:noVBand="1"/>
      </w:tblPr>
      <w:tblGrid>
        <w:gridCol w:w="1440"/>
        <w:gridCol w:w="9360"/>
        <w:gridCol w:w="1440"/>
      </w:tblGrid>
      <w:tr w:rsidR="005F24A2" w14:paraId="406542F3" w14:textId="77777777">
        <w:trPr>
          <w:tblCellSpacing w:w="0" w:type="dxa"/>
        </w:trPr>
        <w:tc>
          <w:tcPr>
            <w:tcW w:w="1440" w:type="dxa"/>
            <w:tcMar>
              <w:top w:w="0" w:type="dxa"/>
              <w:left w:w="0" w:type="dxa"/>
              <w:bottom w:w="0" w:type="dxa"/>
              <w:right w:w="0" w:type="dxa"/>
            </w:tcMar>
            <w:vAlign w:val="bottom"/>
            <w:hideMark/>
          </w:tcPr>
          <w:p w14:paraId="32B7398E" w14:textId="77777777" w:rsidR="005F24A2" w:rsidRDefault="005F24A2">
            <w:pPr>
              <w:rPr>
                <w:rFonts w:ascii="EB Garamond" w:eastAsia="EB Garamond" w:hAnsi="EB Garamond" w:cs="EB Garamond"/>
                <w:color w:val="000000"/>
                <w:sz w:val="22"/>
                <w:szCs w:val="22"/>
              </w:rPr>
            </w:pPr>
          </w:p>
        </w:tc>
        <w:tc>
          <w:tcPr>
            <w:tcW w:w="9360" w:type="dxa"/>
            <w:tcMar>
              <w:top w:w="0" w:type="dxa"/>
              <w:left w:w="0" w:type="dxa"/>
              <w:bottom w:w="0" w:type="dxa"/>
              <w:right w:w="0" w:type="dxa"/>
            </w:tcMar>
            <w:vAlign w:val="bottom"/>
            <w:hideMark/>
          </w:tcPr>
          <w:p w14:paraId="3A27C15F" w14:textId="77777777" w:rsidR="005F24A2" w:rsidRDefault="00000000">
            <w:pPr>
              <w:pStyle w:val="skn-m001name"/>
              <w:pBdr>
                <w:top w:val="none" w:sz="0" w:space="17" w:color="auto"/>
              </w:pBdr>
              <w:spacing w:after="80" w:line="480" w:lineRule="exact"/>
              <w:rPr>
                <w:rStyle w:val="skn-m001topTable"/>
              </w:rPr>
            </w:pPr>
            <w:r>
              <w:rPr>
                <w:rStyle w:val="span"/>
              </w:rPr>
              <w:t>Evan</w:t>
            </w:r>
            <w:r>
              <w:rPr>
                <w:rStyle w:val="skn-m001topTable"/>
              </w:rPr>
              <w:t xml:space="preserve"> </w:t>
            </w:r>
            <w:r>
              <w:rPr>
                <w:rStyle w:val="span"/>
              </w:rPr>
              <w:t>Appel</w:t>
            </w:r>
          </w:p>
          <w:p w14:paraId="2232299D" w14:textId="77777777" w:rsidR="005F24A2" w:rsidRDefault="00000000">
            <w:pPr>
              <w:pStyle w:val="skn-m001address"/>
              <w:pBdr>
                <w:bottom w:val="none" w:sz="0" w:space="4" w:color="auto"/>
              </w:pBdr>
              <w:spacing w:line="220" w:lineRule="atLeast"/>
              <w:rPr>
                <w:rStyle w:val="skn-m001topTable"/>
                <w:rFonts w:ascii="EB Garamond" w:eastAsia="EB Garamond" w:hAnsi="EB Garamond" w:cs="EB Garamond"/>
                <w:sz w:val="22"/>
                <w:szCs w:val="22"/>
              </w:rPr>
            </w:pPr>
            <w:r>
              <w:rPr>
                <w:rStyle w:val="span"/>
                <w:rFonts w:ascii="EB Garamond" w:eastAsia="EB Garamond" w:hAnsi="EB Garamond" w:cs="EB Garamond"/>
                <w:sz w:val="22"/>
                <w:szCs w:val="22"/>
              </w:rPr>
              <w:t>Henderson, NV 89074</w:t>
            </w:r>
            <w:r>
              <w:rPr>
                <w:rStyle w:val="skn-m001topTable"/>
                <w:rFonts w:ascii="EB Garamond" w:eastAsia="EB Garamond" w:hAnsi="EB Garamond" w:cs="EB Garamond"/>
                <w:sz w:val="22"/>
                <w:szCs w:val="22"/>
              </w:rPr>
              <w:t xml:space="preserve"> </w:t>
            </w:r>
          </w:p>
          <w:tbl>
            <w:tblPr>
              <w:tblStyle w:val="skn-m001addressadrs-fld"/>
              <w:tblW w:w="0" w:type="auto"/>
              <w:tblCellSpacing w:w="0" w:type="dxa"/>
              <w:tblLayout w:type="fixed"/>
              <w:tblCellMar>
                <w:left w:w="0" w:type="dxa"/>
                <w:bottom w:w="120" w:type="dxa"/>
                <w:right w:w="0" w:type="dxa"/>
              </w:tblCellMar>
              <w:tblLook w:val="05E0" w:firstRow="1" w:lastRow="1" w:firstColumn="1" w:lastColumn="1" w:noHBand="0" w:noVBand="1"/>
            </w:tblPr>
            <w:tblGrid>
              <w:gridCol w:w="2918"/>
              <w:gridCol w:w="302"/>
              <w:gridCol w:w="2918"/>
              <w:gridCol w:w="302"/>
              <w:gridCol w:w="2918"/>
            </w:tblGrid>
            <w:tr w:rsidR="005F24A2" w14:paraId="34F7E829" w14:textId="77777777">
              <w:trPr>
                <w:tblCellSpacing w:w="0" w:type="dxa"/>
              </w:trPr>
              <w:tc>
                <w:tcPr>
                  <w:tcW w:w="2918" w:type="dxa"/>
                  <w:tcMar>
                    <w:top w:w="120" w:type="dxa"/>
                    <w:left w:w="0" w:type="dxa"/>
                    <w:bottom w:w="0" w:type="dxa"/>
                    <w:right w:w="0" w:type="dxa"/>
                  </w:tcMar>
                  <w:hideMark/>
                </w:tcPr>
                <w:p w14:paraId="7973262D" w14:textId="77777777" w:rsidR="005F24A2" w:rsidRDefault="00000000">
                  <w:pPr>
                    <w:spacing w:line="220" w:lineRule="exact"/>
                    <w:rPr>
                      <w:rStyle w:val="skn-m001topTable"/>
                      <w:rFonts w:ascii="EB Garamond" w:eastAsia="EB Garamond" w:hAnsi="EB Garamond" w:cs="EB Garamond"/>
                      <w:sz w:val="22"/>
                      <w:szCs w:val="22"/>
                    </w:rPr>
                  </w:pPr>
                  <w:r>
                    <w:rPr>
                      <w:rStyle w:val="skn-m001disp-flxcntc-cellany"/>
                      <w:rFonts w:ascii="EB Garamond" w:eastAsia="EB Garamond" w:hAnsi="EB Garamond" w:cs="EB Garamond"/>
                      <w:color w:val="789C30"/>
                      <w:sz w:val="22"/>
                      <w:szCs w:val="22"/>
                    </w:rPr>
                    <w:t>702.466.4498</w:t>
                  </w:r>
                </w:p>
              </w:tc>
              <w:tc>
                <w:tcPr>
                  <w:tcW w:w="302" w:type="dxa"/>
                  <w:tcMar>
                    <w:top w:w="120" w:type="dxa"/>
                    <w:left w:w="0" w:type="dxa"/>
                    <w:bottom w:w="0" w:type="dxa"/>
                    <w:right w:w="0" w:type="dxa"/>
                  </w:tcMar>
                  <w:hideMark/>
                </w:tcPr>
                <w:p w14:paraId="518C8AC0" w14:textId="77777777" w:rsidR="005F24A2" w:rsidRDefault="005F24A2"/>
              </w:tc>
              <w:tc>
                <w:tcPr>
                  <w:tcW w:w="2918" w:type="dxa"/>
                  <w:tcMar>
                    <w:top w:w="120" w:type="dxa"/>
                    <w:left w:w="0" w:type="dxa"/>
                    <w:bottom w:w="0" w:type="dxa"/>
                    <w:right w:w="0" w:type="dxa"/>
                  </w:tcMar>
                  <w:hideMark/>
                </w:tcPr>
                <w:p w14:paraId="17B3D213" w14:textId="77777777" w:rsidR="005F24A2" w:rsidRDefault="00000000">
                  <w:pPr>
                    <w:spacing w:line="220" w:lineRule="exact"/>
                    <w:jc w:val="center"/>
                    <w:rPr>
                      <w:rStyle w:val="skn-m001addressdisp-flxdivnth-of-type3n1"/>
                      <w:rFonts w:ascii="EB Garamond" w:eastAsia="EB Garamond" w:hAnsi="EB Garamond" w:cs="EB Garamond"/>
                      <w:color w:val="789C30"/>
                      <w:sz w:val="22"/>
                      <w:szCs w:val="22"/>
                    </w:rPr>
                  </w:pPr>
                  <w:r>
                    <w:rPr>
                      <w:rStyle w:val="skn-m001disp-flxcntc-cellany"/>
                      <w:rFonts w:ascii="EB Garamond" w:eastAsia="EB Garamond" w:hAnsi="EB Garamond" w:cs="EB Garamond"/>
                      <w:color w:val="789C30"/>
                      <w:sz w:val="22"/>
                      <w:szCs w:val="22"/>
                    </w:rPr>
                    <w:t>appelew@gmail.com</w:t>
                  </w:r>
                </w:p>
              </w:tc>
              <w:tc>
                <w:tcPr>
                  <w:tcW w:w="302" w:type="dxa"/>
                  <w:tcMar>
                    <w:top w:w="120" w:type="dxa"/>
                    <w:left w:w="0" w:type="dxa"/>
                    <w:bottom w:w="0" w:type="dxa"/>
                    <w:right w:w="0" w:type="dxa"/>
                  </w:tcMar>
                  <w:hideMark/>
                </w:tcPr>
                <w:p w14:paraId="688EF313" w14:textId="77777777" w:rsidR="005F24A2" w:rsidRDefault="005F24A2"/>
              </w:tc>
              <w:tc>
                <w:tcPr>
                  <w:tcW w:w="2918" w:type="dxa"/>
                  <w:tcMar>
                    <w:top w:w="120" w:type="dxa"/>
                    <w:left w:w="0" w:type="dxa"/>
                    <w:bottom w:w="0" w:type="dxa"/>
                    <w:right w:w="0" w:type="dxa"/>
                  </w:tcMar>
                  <w:hideMark/>
                </w:tcPr>
                <w:p w14:paraId="4F100761" w14:textId="77777777" w:rsidR="005F24A2" w:rsidRDefault="00000000">
                  <w:pPr>
                    <w:spacing w:line="220" w:lineRule="exact"/>
                    <w:jc w:val="right"/>
                    <w:rPr>
                      <w:rStyle w:val="skn-m001disp-flxcntc-cellany"/>
                      <w:rFonts w:ascii="EB Garamond" w:eastAsia="EB Garamond" w:hAnsi="EB Garamond" w:cs="EB Garamond"/>
                      <w:color w:val="789C30"/>
                      <w:sz w:val="22"/>
                      <w:szCs w:val="22"/>
                    </w:rPr>
                  </w:pPr>
                  <w:r>
                    <w:rPr>
                      <w:rStyle w:val="skn-m001disp-flxcntc-cellany"/>
                      <w:rFonts w:ascii="EB Garamond" w:eastAsia="EB Garamond" w:hAnsi="EB Garamond" w:cs="EB Garamond"/>
                      <w:color w:val="789C30"/>
                      <w:sz w:val="22"/>
                      <w:szCs w:val="22"/>
                    </w:rPr>
                    <w:t>WWW: </w:t>
                  </w:r>
                  <w:hyperlink r:id="rId7" w:history="1">
                    <w:r>
                      <w:rPr>
                        <w:rStyle w:val="skn-m001disp-flxcntc-cellany"/>
                        <w:rFonts w:ascii="EB Garamond" w:eastAsia="EB Garamond" w:hAnsi="EB Garamond" w:cs="EB Garamond"/>
                        <w:color w:val="789C30"/>
                        <w:sz w:val="22"/>
                        <w:szCs w:val="22"/>
                      </w:rPr>
                      <w:t>Bold Profile</w:t>
                    </w:r>
                  </w:hyperlink>
                </w:p>
              </w:tc>
            </w:tr>
          </w:tbl>
          <w:p w14:paraId="25923128" w14:textId="77777777" w:rsidR="005F24A2" w:rsidRDefault="00000000">
            <w:pPr>
              <w:pStyle w:val="skn-m001cntc-brdr"/>
              <w:rPr>
                <w:rStyle w:val="skn-m001topTable"/>
                <w:rFonts w:ascii="EB Garamond" w:eastAsia="EB Garamond" w:hAnsi="EB Garamond" w:cs="EB Garamond"/>
                <w:color w:val="000000"/>
              </w:rPr>
            </w:pPr>
            <w:r>
              <w:rPr>
                <w:rStyle w:val="skn-m001topTable"/>
                <w:rFonts w:ascii="EB Garamond" w:eastAsia="EB Garamond" w:hAnsi="EB Garamond" w:cs="EB Garamond"/>
                <w:color w:val="000000"/>
              </w:rPr>
              <w:t> </w:t>
            </w:r>
          </w:p>
          <w:p w14:paraId="74749136" w14:textId="77777777" w:rsidR="005F24A2" w:rsidRDefault="00000000">
            <w:pPr>
              <w:pStyle w:val="p"/>
              <w:pBdr>
                <w:top w:val="none" w:sz="0" w:space="12" w:color="auto"/>
                <w:bottom w:val="none" w:sz="0" w:space="11" w:color="auto"/>
              </w:pBdr>
              <w:spacing w:line="220" w:lineRule="atLeast"/>
              <w:rPr>
                <w:rStyle w:val="skn-m001topTable"/>
                <w:rFonts w:ascii="EB Garamond" w:eastAsia="EB Garamond" w:hAnsi="EB Garamond" w:cs="EB Garamond"/>
                <w:b/>
                <w:bCs/>
                <w:color w:val="000000"/>
                <w:sz w:val="22"/>
                <w:szCs w:val="22"/>
              </w:rPr>
            </w:pPr>
            <w:r>
              <w:rPr>
                <w:rStyle w:val="skn-m001topTable"/>
                <w:rFonts w:ascii="EB Garamond" w:eastAsia="EB Garamond" w:hAnsi="EB Garamond" w:cs="EB Garamond"/>
                <w:b/>
                <w:bCs/>
                <w:color w:val="000000"/>
                <w:sz w:val="22"/>
                <w:szCs w:val="22"/>
              </w:rPr>
              <w:t>A resourceful data analyst with ten years of experience. Solution driven and collaborative, committed to solving problems within constraints, but willing and able to adapt to new technologies and philosophies. Advanced writing and verbal skills and a knack for explaining complicated concepts for non-technical audiences. Past duties include building reports and visualizations from databases, building and maintaining data warehouses, promoting data literacy, process improvement, and requirements building. Strong background in SQL and Python. Actively pursues new skills in such fields as data engineering and machine learning.</w:t>
            </w:r>
          </w:p>
        </w:tc>
        <w:tc>
          <w:tcPr>
            <w:tcW w:w="1440" w:type="dxa"/>
            <w:tcMar>
              <w:top w:w="0" w:type="dxa"/>
              <w:left w:w="0" w:type="dxa"/>
              <w:bottom w:w="0" w:type="dxa"/>
              <w:right w:w="0" w:type="dxa"/>
            </w:tcMar>
            <w:vAlign w:val="bottom"/>
            <w:hideMark/>
          </w:tcPr>
          <w:p w14:paraId="36F3C1F9" w14:textId="77777777" w:rsidR="005F24A2" w:rsidRDefault="005F24A2">
            <w:pPr>
              <w:pStyle w:val="skn-m001bottomrightleftmidpaddingcellParagraph"/>
              <w:spacing w:line="220" w:lineRule="atLeast"/>
              <w:textAlignment w:val="auto"/>
              <w:rPr>
                <w:rStyle w:val="skn-m001bottomrightleftmidpaddingcell"/>
                <w:rFonts w:ascii="EB Garamond" w:eastAsia="EB Garamond" w:hAnsi="EB Garamond" w:cs="EB Garamond"/>
                <w:color w:val="000000"/>
                <w:sz w:val="22"/>
                <w:szCs w:val="22"/>
              </w:rPr>
            </w:pPr>
          </w:p>
        </w:tc>
      </w:tr>
    </w:tbl>
    <w:p w14:paraId="07C647C9" w14:textId="77777777" w:rsidR="005F24A2" w:rsidRDefault="00000000">
      <w:pPr>
        <w:spacing w:line="20" w:lineRule="auto"/>
        <w:sectPr w:rsidR="005F24A2">
          <w:headerReference w:type="even" r:id="rId8"/>
          <w:headerReference w:type="default" r:id="rId9"/>
          <w:footerReference w:type="even" r:id="rId10"/>
          <w:footerReference w:type="default" r:id="rId11"/>
          <w:headerReference w:type="first" r:id="rId12"/>
          <w:footerReference w:type="first" r:id="rId13"/>
          <w:pgSz w:w="12240" w:h="15840"/>
          <w:pgMar w:top="0" w:right="0" w:bottom="480" w:left="0" w:header="720" w:footer="720" w:gutter="0"/>
          <w:cols w:space="720"/>
        </w:sectPr>
      </w:pPr>
      <w:r>
        <w:rPr>
          <w:color w:val="FFFFFF"/>
          <w:sz w:val="2"/>
        </w:rPr>
        <w:t>.</w:t>
      </w:r>
    </w:p>
    <w:p w14:paraId="5CBCA5E3" w14:textId="77777777" w:rsidR="005F24A2" w:rsidRDefault="005F24A2">
      <w:pPr>
        <w:spacing w:line="20" w:lineRule="auto"/>
      </w:pPr>
    </w:p>
    <w:p w14:paraId="4C34D453" w14:textId="77777777" w:rsidR="005F24A2" w:rsidRDefault="005F24A2">
      <w:pPr>
        <w:rPr>
          <w:vanish/>
        </w:rPr>
      </w:pPr>
    </w:p>
    <w:tbl>
      <w:tblPr>
        <w:tblStyle w:val="skn-m001bottomContainer"/>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440"/>
        <w:gridCol w:w="9360"/>
        <w:gridCol w:w="1440"/>
      </w:tblGrid>
      <w:tr w:rsidR="005F24A2" w14:paraId="3206FEE1" w14:textId="77777777">
        <w:trPr>
          <w:tblCellSpacing w:w="0" w:type="dxa"/>
        </w:trPr>
        <w:tc>
          <w:tcPr>
            <w:tcW w:w="1440" w:type="dxa"/>
            <w:tcMar>
              <w:top w:w="0" w:type="dxa"/>
              <w:left w:w="0" w:type="dxa"/>
              <w:bottom w:w="0" w:type="dxa"/>
              <w:right w:w="0" w:type="dxa"/>
            </w:tcMar>
            <w:vAlign w:val="bottom"/>
            <w:hideMark/>
          </w:tcPr>
          <w:p w14:paraId="21C24C58" w14:textId="77777777" w:rsidR="005F24A2" w:rsidRDefault="005F24A2">
            <w:pPr>
              <w:rPr>
                <w:rFonts w:ascii="EB Garamond" w:eastAsia="EB Garamond" w:hAnsi="EB Garamond" w:cs="EB Garamond"/>
                <w:color w:val="000000"/>
                <w:sz w:val="22"/>
                <w:szCs w:val="22"/>
              </w:rPr>
            </w:pPr>
          </w:p>
        </w:tc>
        <w:tc>
          <w:tcPr>
            <w:tcW w:w="9360" w:type="dxa"/>
            <w:tcMar>
              <w:top w:w="0" w:type="dxa"/>
              <w:left w:w="0" w:type="dxa"/>
              <w:bottom w:w="0" w:type="dxa"/>
              <w:right w:w="0" w:type="dxa"/>
            </w:tcMar>
            <w:vAlign w:val="bottom"/>
            <w:hideMark/>
          </w:tcPr>
          <w:p w14:paraId="35F79DCB" w14:textId="77777777" w:rsidR="005F24A2"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Websites, Portfolios, Profiles</w:t>
            </w:r>
          </w:p>
          <w:p w14:paraId="776D35B5" w14:textId="77777777" w:rsidR="005F24A2" w:rsidRDefault="00000000">
            <w:pPr>
              <w:pStyle w:val="skn-m001ulli"/>
              <w:numPr>
                <w:ilvl w:val="0"/>
                <w:numId w:val="1"/>
              </w:numPr>
              <w:pBdr>
                <w:left w:val="none" w:sz="0" w:space="0"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linkedin.com/in/evan-appel-8885569b/</w:t>
            </w:r>
          </w:p>
          <w:p w14:paraId="33B24D1A" w14:textId="77777777" w:rsidR="005F24A2" w:rsidRDefault="00000000">
            <w:pPr>
              <w:pStyle w:val="skn-m001ulli"/>
              <w:numPr>
                <w:ilvl w:val="0"/>
                <w:numId w:val="1"/>
              </w:numPr>
              <w:spacing w:after="100" w:line="220" w:lineRule="atLeast"/>
              <w:ind w:left="320" w:hanging="321"/>
              <w:rPr>
                <w:rStyle w:val="skn-m001bottomContainermid-sec"/>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github.com/EvanWAppel/</w:t>
            </w:r>
          </w:p>
          <w:p w14:paraId="5A44AB18" w14:textId="77777777" w:rsidR="005F24A2" w:rsidRDefault="00000000">
            <w:pPr>
              <w:pStyle w:val="skn-m001ullinth-last-child1"/>
              <w:numPr>
                <w:ilvl w:val="0"/>
                <w:numId w:val="1"/>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https://www.evanappel.me</w:t>
            </w:r>
          </w:p>
          <w:p w14:paraId="1764B0F5" w14:textId="77777777" w:rsidR="005F24A2"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Skills</w:t>
            </w:r>
          </w:p>
          <w:tbl>
            <w:tblPr>
              <w:tblStyle w:val="skn-m001sectiongraph-seclnggparatable"/>
              <w:tblW w:w="0" w:type="auto"/>
              <w:tblCellSpacing w:w="0" w:type="dxa"/>
              <w:tblLayout w:type="fixed"/>
              <w:tblCellMar>
                <w:left w:w="0" w:type="dxa"/>
                <w:right w:w="0" w:type="dxa"/>
              </w:tblCellMar>
              <w:tblLook w:val="05E0" w:firstRow="1" w:lastRow="1" w:firstColumn="1" w:lastColumn="1" w:noHBand="0" w:noVBand="1"/>
            </w:tblPr>
            <w:tblGrid>
              <w:gridCol w:w="4278"/>
              <w:gridCol w:w="805"/>
              <w:gridCol w:w="4278"/>
            </w:tblGrid>
            <w:tr w:rsidR="005F24A2" w14:paraId="6AA02D0D" w14:textId="77777777">
              <w:trPr>
                <w:tblCellSpacing w:w="0" w:type="dxa"/>
              </w:trPr>
              <w:tc>
                <w:tcPr>
                  <w:tcW w:w="4278" w:type="dxa"/>
                  <w:tcMar>
                    <w:top w:w="0" w:type="dxa"/>
                    <w:left w:w="0" w:type="dxa"/>
                    <w:bottom w:w="100" w:type="dxa"/>
                    <w:right w:w="0" w:type="dxa"/>
                  </w:tcMar>
                  <w:hideMark/>
                </w:tcPr>
                <w:p w14:paraId="0CE55670" w14:textId="77777777" w:rsidR="005F24A2" w:rsidRDefault="00000000">
                  <w:pPr>
                    <w:pStyle w:val="skn-m001ullinth-last-child1"/>
                    <w:numPr>
                      <w:ilvl w:val="0"/>
                      <w:numId w:val="2"/>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Python (Polars, Pandas, PySpark, SQLAlchemy)</w:t>
                  </w:r>
                </w:p>
              </w:tc>
              <w:tc>
                <w:tcPr>
                  <w:tcW w:w="805" w:type="dxa"/>
                  <w:tcMar>
                    <w:top w:w="0" w:type="dxa"/>
                    <w:left w:w="0" w:type="dxa"/>
                    <w:bottom w:w="100" w:type="dxa"/>
                    <w:right w:w="0" w:type="dxa"/>
                  </w:tcMar>
                  <w:hideMark/>
                </w:tcPr>
                <w:p w14:paraId="5531B957" w14:textId="77777777" w:rsidR="005F24A2" w:rsidRDefault="005F24A2"/>
              </w:tc>
              <w:tc>
                <w:tcPr>
                  <w:tcW w:w="4278" w:type="dxa"/>
                  <w:tcMar>
                    <w:top w:w="0" w:type="dxa"/>
                    <w:left w:w="0" w:type="dxa"/>
                    <w:bottom w:w="100" w:type="dxa"/>
                    <w:right w:w="0" w:type="dxa"/>
                  </w:tcMar>
                  <w:hideMark/>
                </w:tcPr>
                <w:p w14:paraId="6FA0105A" w14:textId="77777777" w:rsidR="005F24A2" w:rsidRDefault="00000000">
                  <w:pPr>
                    <w:pStyle w:val="skn-m001ullinth-last-child1"/>
                    <w:numPr>
                      <w:ilvl w:val="0"/>
                      <w:numId w:val="3"/>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SQL (advanced joins, window functions, CTEs, performance tuning)</w:t>
                  </w:r>
                </w:p>
              </w:tc>
            </w:tr>
            <w:tr w:rsidR="005F24A2" w14:paraId="5176B50E" w14:textId="77777777">
              <w:trPr>
                <w:tblCellSpacing w:w="0" w:type="dxa"/>
              </w:trPr>
              <w:tc>
                <w:tcPr>
                  <w:tcW w:w="4278" w:type="dxa"/>
                  <w:tcMar>
                    <w:top w:w="0" w:type="dxa"/>
                    <w:left w:w="0" w:type="dxa"/>
                    <w:bottom w:w="100" w:type="dxa"/>
                    <w:right w:w="0" w:type="dxa"/>
                  </w:tcMar>
                  <w:hideMark/>
                </w:tcPr>
                <w:p w14:paraId="1DED3C58" w14:textId="77777777" w:rsidR="005F24A2" w:rsidRDefault="00000000">
                  <w:pPr>
                    <w:pStyle w:val="skn-m001ullinth-last-child1"/>
                    <w:numPr>
                      <w:ilvl w:val="0"/>
                      <w:numId w:val="4"/>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Bash / Shell scripting</w:t>
                  </w:r>
                </w:p>
              </w:tc>
              <w:tc>
                <w:tcPr>
                  <w:tcW w:w="805" w:type="dxa"/>
                  <w:tcMar>
                    <w:top w:w="0" w:type="dxa"/>
                    <w:left w:w="0" w:type="dxa"/>
                    <w:bottom w:w="100" w:type="dxa"/>
                    <w:right w:w="0" w:type="dxa"/>
                  </w:tcMar>
                  <w:hideMark/>
                </w:tcPr>
                <w:p w14:paraId="3130AFAC" w14:textId="77777777" w:rsidR="005F24A2" w:rsidRDefault="005F24A2"/>
              </w:tc>
              <w:tc>
                <w:tcPr>
                  <w:tcW w:w="4278" w:type="dxa"/>
                  <w:tcMar>
                    <w:top w:w="0" w:type="dxa"/>
                    <w:left w:w="0" w:type="dxa"/>
                    <w:bottom w:w="100" w:type="dxa"/>
                    <w:right w:w="0" w:type="dxa"/>
                  </w:tcMar>
                  <w:hideMark/>
                </w:tcPr>
                <w:p w14:paraId="33D019B3" w14:textId="77777777" w:rsidR="005F24A2" w:rsidRDefault="00000000">
                  <w:pPr>
                    <w:pStyle w:val="skn-m001ullinth-last-child1"/>
                    <w:numPr>
                      <w:ilvl w:val="0"/>
                      <w:numId w:val="5"/>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Parquet / Arrow / Iceberg</w:t>
                  </w:r>
                </w:p>
              </w:tc>
            </w:tr>
            <w:tr w:rsidR="005F24A2" w14:paraId="77990AD7" w14:textId="77777777">
              <w:trPr>
                <w:tblCellSpacing w:w="0" w:type="dxa"/>
              </w:trPr>
              <w:tc>
                <w:tcPr>
                  <w:tcW w:w="4278" w:type="dxa"/>
                  <w:tcMar>
                    <w:top w:w="0" w:type="dxa"/>
                    <w:left w:w="0" w:type="dxa"/>
                    <w:bottom w:w="100" w:type="dxa"/>
                    <w:right w:w="0" w:type="dxa"/>
                  </w:tcMar>
                  <w:hideMark/>
                </w:tcPr>
                <w:p w14:paraId="520CA96F" w14:textId="77777777" w:rsidR="005F24A2" w:rsidRDefault="00000000">
                  <w:pPr>
                    <w:pStyle w:val="skn-m001ullinth-last-child1"/>
                    <w:numPr>
                      <w:ilvl w:val="0"/>
                      <w:numId w:val="6"/>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Snowflake / Redshift</w:t>
                  </w:r>
                </w:p>
              </w:tc>
              <w:tc>
                <w:tcPr>
                  <w:tcW w:w="805" w:type="dxa"/>
                  <w:tcMar>
                    <w:top w:w="0" w:type="dxa"/>
                    <w:left w:w="0" w:type="dxa"/>
                    <w:bottom w:w="100" w:type="dxa"/>
                    <w:right w:w="0" w:type="dxa"/>
                  </w:tcMar>
                  <w:hideMark/>
                </w:tcPr>
                <w:p w14:paraId="4ACCEEE0" w14:textId="77777777" w:rsidR="005F24A2" w:rsidRDefault="005F24A2"/>
              </w:tc>
              <w:tc>
                <w:tcPr>
                  <w:tcW w:w="4278" w:type="dxa"/>
                  <w:tcMar>
                    <w:top w:w="0" w:type="dxa"/>
                    <w:left w:w="0" w:type="dxa"/>
                    <w:bottom w:w="100" w:type="dxa"/>
                    <w:right w:w="0" w:type="dxa"/>
                  </w:tcMar>
                  <w:hideMark/>
                </w:tcPr>
                <w:p w14:paraId="32F4E244" w14:textId="77777777" w:rsidR="005F24A2" w:rsidRDefault="00000000">
                  <w:pPr>
                    <w:pStyle w:val="skn-m001ullinth-last-child1"/>
                    <w:numPr>
                      <w:ilvl w:val="0"/>
                      <w:numId w:val="7"/>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Dimensional modeling</w:t>
                  </w:r>
                </w:p>
              </w:tc>
            </w:tr>
            <w:tr w:rsidR="005F24A2" w14:paraId="4DB4EB81" w14:textId="77777777">
              <w:trPr>
                <w:tblCellSpacing w:w="0" w:type="dxa"/>
              </w:trPr>
              <w:tc>
                <w:tcPr>
                  <w:tcW w:w="4278" w:type="dxa"/>
                  <w:tcMar>
                    <w:top w:w="0" w:type="dxa"/>
                    <w:left w:w="0" w:type="dxa"/>
                    <w:bottom w:w="100" w:type="dxa"/>
                    <w:right w:w="0" w:type="dxa"/>
                  </w:tcMar>
                  <w:hideMark/>
                </w:tcPr>
                <w:p w14:paraId="4541C687" w14:textId="77777777" w:rsidR="005F24A2" w:rsidRDefault="00000000">
                  <w:pPr>
                    <w:pStyle w:val="skn-m001ullinth-last-child1"/>
                    <w:numPr>
                      <w:ilvl w:val="0"/>
                      <w:numId w:val="8"/>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ETL/ELT pipeline design</w:t>
                  </w:r>
                </w:p>
              </w:tc>
              <w:tc>
                <w:tcPr>
                  <w:tcW w:w="805" w:type="dxa"/>
                  <w:tcMar>
                    <w:top w:w="0" w:type="dxa"/>
                    <w:left w:w="0" w:type="dxa"/>
                    <w:bottom w:w="100" w:type="dxa"/>
                    <w:right w:w="0" w:type="dxa"/>
                  </w:tcMar>
                  <w:hideMark/>
                </w:tcPr>
                <w:p w14:paraId="0769FC97" w14:textId="77777777" w:rsidR="005F24A2" w:rsidRDefault="005F24A2"/>
              </w:tc>
              <w:tc>
                <w:tcPr>
                  <w:tcW w:w="4278" w:type="dxa"/>
                  <w:tcMar>
                    <w:top w:w="0" w:type="dxa"/>
                    <w:left w:w="0" w:type="dxa"/>
                    <w:bottom w:w="100" w:type="dxa"/>
                    <w:right w:w="0" w:type="dxa"/>
                  </w:tcMar>
                  <w:hideMark/>
                </w:tcPr>
                <w:p w14:paraId="080BF4A4" w14:textId="77777777" w:rsidR="005F24A2" w:rsidRDefault="00000000">
                  <w:pPr>
                    <w:pStyle w:val="skn-m001ullinth-last-child1"/>
                    <w:numPr>
                      <w:ilvl w:val="0"/>
                      <w:numId w:val="9"/>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Data lake / lakehouse architecture</w:t>
                  </w:r>
                </w:p>
              </w:tc>
            </w:tr>
            <w:tr w:rsidR="005F24A2" w14:paraId="3C1FE358" w14:textId="77777777">
              <w:trPr>
                <w:tblCellSpacing w:w="0" w:type="dxa"/>
              </w:trPr>
              <w:tc>
                <w:tcPr>
                  <w:tcW w:w="4278" w:type="dxa"/>
                  <w:tcMar>
                    <w:top w:w="0" w:type="dxa"/>
                    <w:left w:w="0" w:type="dxa"/>
                    <w:bottom w:w="100" w:type="dxa"/>
                    <w:right w:w="0" w:type="dxa"/>
                  </w:tcMar>
                  <w:hideMark/>
                </w:tcPr>
                <w:p w14:paraId="30BB88FC" w14:textId="77777777" w:rsidR="005F24A2" w:rsidRDefault="00000000">
                  <w:pPr>
                    <w:pStyle w:val="skn-m001ullinth-last-child1"/>
                    <w:numPr>
                      <w:ilvl w:val="0"/>
                      <w:numId w:val="10"/>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AWS</w:t>
                  </w:r>
                </w:p>
              </w:tc>
              <w:tc>
                <w:tcPr>
                  <w:tcW w:w="805" w:type="dxa"/>
                  <w:tcMar>
                    <w:top w:w="0" w:type="dxa"/>
                    <w:left w:w="0" w:type="dxa"/>
                    <w:bottom w:w="100" w:type="dxa"/>
                    <w:right w:w="0" w:type="dxa"/>
                  </w:tcMar>
                  <w:hideMark/>
                </w:tcPr>
                <w:p w14:paraId="2582EC36" w14:textId="77777777" w:rsidR="005F24A2" w:rsidRDefault="005F24A2"/>
              </w:tc>
              <w:tc>
                <w:tcPr>
                  <w:tcW w:w="4278" w:type="dxa"/>
                  <w:tcMar>
                    <w:top w:w="0" w:type="dxa"/>
                    <w:left w:w="0" w:type="dxa"/>
                    <w:bottom w:w="100" w:type="dxa"/>
                    <w:right w:w="0" w:type="dxa"/>
                  </w:tcMar>
                  <w:hideMark/>
                </w:tcPr>
                <w:p w14:paraId="2AACA418" w14:textId="77777777" w:rsidR="005F24A2" w:rsidRDefault="00000000">
                  <w:pPr>
                    <w:pStyle w:val="skn-m001ullinth-last-child1"/>
                    <w:numPr>
                      <w:ilvl w:val="0"/>
                      <w:numId w:val="11"/>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GIT</w:t>
                  </w:r>
                </w:p>
              </w:tc>
            </w:tr>
            <w:tr w:rsidR="005F24A2" w14:paraId="6F31CB03" w14:textId="77777777">
              <w:trPr>
                <w:tblCellSpacing w:w="0" w:type="dxa"/>
              </w:trPr>
              <w:tc>
                <w:tcPr>
                  <w:tcW w:w="4278" w:type="dxa"/>
                  <w:tcMar>
                    <w:top w:w="0" w:type="dxa"/>
                    <w:left w:w="0" w:type="dxa"/>
                    <w:bottom w:w="0" w:type="dxa"/>
                    <w:right w:w="0" w:type="dxa"/>
                  </w:tcMar>
                  <w:hideMark/>
                </w:tcPr>
                <w:p w14:paraId="2E616A68" w14:textId="77777777" w:rsidR="005F24A2" w:rsidRDefault="00000000">
                  <w:pPr>
                    <w:pStyle w:val="skn-m001ullinth-last-child1"/>
                    <w:numPr>
                      <w:ilvl w:val="0"/>
                      <w:numId w:val="12"/>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JIRA</w:t>
                  </w:r>
                </w:p>
              </w:tc>
              <w:tc>
                <w:tcPr>
                  <w:tcW w:w="805" w:type="dxa"/>
                  <w:tcMar>
                    <w:top w:w="0" w:type="dxa"/>
                    <w:left w:w="0" w:type="dxa"/>
                    <w:bottom w:w="0" w:type="dxa"/>
                    <w:right w:w="0" w:type="dxa"/>
                  </w:tcMar>
                  <w:hideMark/>
                </w:tcPr>
                <w:p w14:paraId="6A3BDD8A" w14:textId="77777777" w:rsidR="005F24A2" w:rsidRDefault="005F24A2"/>
              </w:tc>
              <w:tc>
                <w:tcPr>
                  <w:tcW w:w="4278" w:type="dxa"/>
                  <w:tcMar>
                    <w:top w:w="0" w:type="dxa"/>
                    <w:left w:w="0" w:type="dxa"/>
                    <w:bottom w:w="0" w:type="dxa"/>
                    <w:right w:w="0" w:type="dxa"/>
                  </w:tcMar>
                  <w:hideMark/>
                </w:tcPr>
                <w:p w14:paraId="15AED519" w14:textId="77777777" w:rsidR="005F24A2" w:rsidRDefault="00000000">
                  <w:pPr>
                    <w:pStyle w:val="skn-m001ullinth-last-child1"/>
                    <w:numPr>
                      <w:ilvl w:val="0"/>
                      <w:numId w:val="13"/>
                    </w:numPr>
                    <w:pBdr>
                      <w:left w:val="none" w:sz="0" w:space="6" w:color="auto"/>
                    </w:pBdr>
                    <w:spacing w:line="220" w:lineRule="atLeast"/>
                    <w:ind w:left="320" w:right="300" w:hanging="321"/>
                    <w:rPr>
                      <w:rStyle w:val="span"/>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Javascript / Typescript</w:t>
                  </w:r>
                </w:p>
              </w:tc>
            </w:tr>
          </w:tbl>
          <w:p w14:paraId="6446355D" w14:textId="77777777" w:rsidR="005F24A2"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Work history</w:t>
            </w:r>
          </w:p>
          <w:p w14:paraId="747A139D" w14:textId="77777777" w:rsidR="005F24A2" w:rsidRDefault="00000000">
            <w:pPr>
              <w:pStyle w:val="skn-m001txt-bold"/>
              <w:spacing w:after="60" w:line="220" w:lineRule="atLeast"/>
              <w:rPr>
                <w:rStyle w:val="skn-m001bottomContainermid-sec"/>
                <w:rFonts w:ascii="EB Garamond" w:eastAsia="EB Garamond" w:hAnsi="EB Garamond" w:cs="EB Garamond"/>
                <w:color w:val="789C30"/>
                <w:sz w:val="22"/>
                <w:szCs w:val="22"/>
              </w:rPr>
            </w:pPr>
            <w:r>
              <w:rPr>
                <w:rStyle w:val="skn-m001bottomContainermid-sec"/>
                <w:rFonts w:ascii="EB Garamond" w:eastAsia="EB Garamond" w:hAnsi="EB Garamond" w:cs="EB Garamond"/>
                <w:color w:val="789C30"/>
                <w:sz w:val="22"/>
                <w:szCs w:val="22"/>
              </w:rPr>
              <w:t>Data Analyst III</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5F24A2" w14:paraId="4287C8CC" w14:textId="77777777">
              <w:trPr>
                <w:tblCellSpacing w:w="0" w:type="dxa"/>
              </w:trPr>
              <w:tc>
                <w:tcPr>
                  <w:tcW w:w="360" w:type="dxa"/>
                  <w:tcMar>
                    <w:top w:w="0" w:type="dxa"/>
                    <w:left w:w="0" w:type="dxa"/>
                    <w:bottom w:w="0" w:type="dxa"/>
                    <w:right w:w="0" w:type="dxa"/>
                  </w:tcMar>
                  <w:hideMark/>
                </w:tcPr>
                <w:p w14:paraId="0A4F5E48" w14:textId="77777777" w:rsidR="005F24A2" w:rsidRDefault="00000000">
                  <w:pPr>
                    <w:spacing w:line="220" w:lineRule="atLeas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Credit One Bank, Las Vegas, NV</w:t>
                  </w:r>
                </w:p>
              </w:tc>
              <w:tc>
                <w:tcPr>
                  <w:tcW w:w="2500" w:type="pct"/>
                  <w:tcMar>
                    <w:top w:w="0" w:type="dxa"/>
                    <w:left w:w="1000" w:type="dxa"/>
                    <w:bottom w:w="0" w:type="dxa"/>
                    <w:right w:w="0" w:type="dxa"/>
                  </w:tcMar>
                  <w:hideMark/>
                </w:tcPr>
                <w:p w14:paraId="21E0A788" w14:textId="77777777" w:rsidR="005F24A2" w:rsidRDefault="00000000">
                  <w:pPr>
                    <w:spacing w:line="220" w:lineRule="atLeast"/>
                    <w:ind w:right="20"/>
                    <w:jc w:val="righ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February 2023</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Current</w:t>
                  </w:r>
                </w:p>
              </w:tc>
            </w:tr>
          </w:tbl>
          <w:p w14:paraId="6E2F2362" w14:textId="77777777" w:rsidR="005F24A2" w:rsidRDefault="005F24A2">
            <w:pPr>
              <w:pStyle w:val="div"/>
              <w:spacing w:line="120" w:lineRule="exact"/>
              <w:rPr>
                <w:rStyle w:val="skn-m001bottomContainermid-sec"/>
                <w:rFonts w:ascii="EB Garamond" w:eastAsia="EB Garamond" w:hAnsi="EB Garamond" w:cs="EB Garamond"/>
                <w:color w:val="000000"/>
                <w:sz w:val="22"/>
                <w:szCs w:val="22"/>
              </w:rPr>
            </w:pPr>
          </w:p>
          <w:p w14:paraId="216D484F" w14:textId="77777777" w:rsidR="005F24A2"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Authority on python programming for the marketing and product departments</w:t>
            </w:r>
          </w:p>
          <w:p w14:paraId="787BD324" w14:textId="77777777" w:rsidR="005F24A2"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lastRenderedPageBreak/>
              <w:t>Designed and implemented ETLs for dashboards and other reporting</w:t>
            </w:r>
          </w:p>
          <w:p w14:paraId="4160011E" w14:textId="77777777" w:rsidR="005F24A2"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Mentored and tutored dozens of junior analysts from many departments</w:t>
            </w:r>
          </w:p>
          <w:p w14:paraId="1B17AB40" w14:textId="77777777" w:rsidR="005F24A2" w:rsidRDefault="00000000">
            <w:pPr>
              <w:pStyle w:val="skn-m001ulli"/>
              <w:numPr>
                <w:ilvl w:val="0"/>
                <w:numId w:val="14"/>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Consulted on data modeling, process optimization, and project management</w:t>
            </w:r>
          </w:p>
          <w:p w14:paraId="7611776F" w14:textId="77777777" w:rsidR="005F24A2" w:rsidRDefault="00000000">
            <w:pPr>
              <w:pStyle w:val="skn-m001ullinth-last-child1"/>
              <w:numPr>
                <w:ilvl w:val="0"/>
                <w:numId w:val="14"/>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Promoted the use of GIT and GitLab for version control and code review.</w:t>
            </w:r>
          </w:p>
          <w:p w14:paraId="171FDE94" w14:textId="77777777" w:rsidR="005F24A2" w:rsidRDefault="00000000">
            <w:pPr>
              <w:pStyle w:val="skn-m001txt-bold"/>
              <w:spacing w:before="240" w:after="60" w:line="220" w:lineRule="atLeast"/>
              <w:rPr>
                <w:rStyle w:val="skn-m001bottomContainermid-sec"/>
                <w:rFonts w:ascii="EB Garamond" w:eastAsia="EB Garamond" w:hAnsi="EB Garamond" w:cs="EB Garamond"/>
                <w:color w:val="789C30"/>
                <w:sz w:val="22"/>
                <w:szCs w:val="22"/>
              </w:rPr>
            </w:pPr>
            <w:r>
              <w:rPr>
                <w:rStyle w:val="skn-m001bottomContainermid-sec"/>
                <w:rFonts w:ascii="EB Garamond" w:eastAsia="EB Garamond" w:hAnsi="EB Garamond" w:cs="EB Garamond"/>
                <w:color w:val="789C30"/>
                <w:sz w:val="22"/>
                <w:szCs w:val="22"/>
              </w:rPr>
              <w:t>Senior Data Engineer</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5F24A2" w14:paraId="3595D3F8" w14:textId="77777777">
              <w:trPr>
                <w:tblCellSpacing w:w="0" w:type="dxa"/>
              </w:trPr>
              <w:tc>
                <w:tcPr>
                  <w:tcW w:w="360" w:type="dxa"/>
                  <w:tcMar>
                    <w:top w:w="0" w:type="dxa"/>
                    <w:left w:w="0" w:type="dxa"/>
                    <w:bottom w:w="0" w:type="dxa"/>
                    <w:right w:w="0" w:type="dxa"/>
                  </w:tcMar>
                  <w:hideMark/>
                </w:tcPr>
                <w:p w14:paraId="3CAA93FB" w14:textId="77777777" w:rsidR="005F24A2" w:rsidRDefault="00000000">
                  <w:pPr>
                    <w:spacing w:line="220" w:lineRule="atLeas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Coin Cloud, Las Vegas, NV</w:t>
                  </w:r>
                </w:p>
              </w:tc>
              <w:tc>
                <w:tcPr>
                  <w:tcW w:w="2500" w:type="pct"/>
                  <w:tcMar>
                    <w:top w:w="0" w:type="dxa"/>
                    <w:left w:w="1000" w:type="dxa"/>
                    <w:bottom w:w="0" w:type="dxa"/>
                    <w:right w:w="0" w:type="dxa"/>
                  </w:tcMar>
                  <w:hideMark/>
                </w:tcPr>
                <w:p w14:paraId="76FBD135" w14:textId="77777777" w:rsidR="005F24A2" w:rsidRDefault="00000000">
                  <w:pPr>
                    <w:spacing w:line="220" w:lineRule="atLeast"/>
                    <w:ind w:right="20"/>
                    <w:jc w:val="righ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December 2021</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December 2022</w:t>
                  </w:r>
                </w:p>
              </w:tc>
            </w:tr>
          </w:tbl>
          <w:p w14:paraId="4FF1925B" w14:textId="77777777" w:rsidR="005F24A2" w:rsidRDefault="005F24A2">
            <w:pPr>
              <w:pStyle w:val="div"/>
              <w:spacing w:line="120" w:lineRule="exact"/>
              <w:rPr>
                <w:rStyle w:val="skn-m001bottomContainermid-sec"/>
                <w:rFonts w:ascii="EB Garamond" w:eastAsia="EB Garamond" w:hAnsi="EB Garamond" w:cs="EB Garamond"/>
                <w:color w:val="000000"/>
                <w:sz w:val="22"/>
                <w:szCs w:val="22"/>
              </w:rPr>
            </w:pPr>
          </w:p>
          <w:p w14:paraId="01888EEB" w14:textId="77777777" w:rsidR="005F24A2"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Managed a team of data analysts to provide several departments with actionable reporting and reliable dashboards. Initiated the implementation of NetSuite ERP system.</w:t>
            </w:r>
          </w:p>
          <w:p w14:paraId="6EDF8963" w14:textId="77777777" w:rsidR="005F24A2" w:rsidRDefault="00000000">
            <w:pPr>
              <w:pStyle w:val="skn-m001ulli"/>
              <w:numPr>
                <w:ilvl w:val="0"/>
                <w:numId w:val="15"/>
              </w:numPr>
              <w:spacing w:before="120"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Analyzed large amounts of data to identify trends and find patterns, signals and hidden stories within data.</w:t>
            </w:r>
          </w:p>
          <w:p w14:paraId="10A687C4" w14:textId="77777777" w:rsidR="005F24A2" w:rsidRDefault="00000000">
            <w:pPr>
              <w:pStyle w:val="skn-m001ulli"/>
              <w:numPr>
                <w:ilvl w:val="0"/>
                <w:numId w:val="15"/>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Used business objects, business intelligence and other reporting tools to extract data from data solutions and data warehouses.</w:t>
            </w:r>
          </w:p>
          <w:p w14:paraId="5FB31F53" w14:textId="77777777" w:rsidR="005F24A2" w:rsidRDefault="00000000">
            <w:pPr>
              <w:pStyle w:val="skn-m001ullinth-last-child1"/>
              <w:numPr>
                <w:ilvl w:val="0"/>
                <w:numId w:val="15"/>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Leveraged text, charts and graphs to communicate findings in understandable format.</w:t>
            </w:r>
          </w:p>
          <w:p w14:paraId="75C5AB09" w14:textId="77777777" w:rsidR="005F24A2" w:rsidRDefault="00000000">
            <w:pPr>
              <w:pStyle w:val="skn-m001txt-bold"/>
              <w:spacing w:before="240" w:after="60" w:line="220" w:lineRule="atLeast"/>
              <w:rPr>
                <w:rStyle w:val="skn-m001bottomContainermid-sec"/>
                <w:rFonts w:ascii="EB Garamond" w:eastAsia="EB Garamond" w:hAnsi="EB Garamond" w:cs="EB Garamond"/>
                <w:color w:val="789C30"/>
                <w:sz w:val="22"/>
                <w:szCs w:val="22"/>
              </w:rPr>
            </w:pPr>
            <w:r>
              <w:rPr>
                <w:rStyle w:val="skn-m001bottomContainermid-sec"/>
                <w:rFonts w:ascii="EB Garamond" w:eastAsia="EB Garamond" w:hAnsi="EB Garamond" w:cs="EB Garamond"/>
                <w:color w:val="789C30"/>
                <w:sz w:val="22"/>
                <w:szCs w:val="22"/>
              </w:rPr>
              <w:t>Solution Engineer</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5F24A2" w14:paraId="4115EDBE" w14:textId="77777777">
              <w:trPr>
                <w:tblCellSpacing w:w="0" w:type="dxa"/>
              </w:trPr>
              <w:tc>
                <w:tcPr>
                  <w:tcW w:w="360" w:type="dxa"/>
                  <w:tcMar>
                    <w:top w:w="0" w:type="dxa"/>
                    <w:left w:w="0" w:type="dxa"/>
                    <w:bottom w:w="0" w:type="dxa"/>
                    <w:right w:w="0" w:type="dxa"/>
                  </w:tcMar>
                  <w:hideMark/>
                </w:tcPr>
                <w:p w14:paraId="3B3F6A16" w14:textId="77777777" w:rsidR="005F24A2" w:rsidRDefault="00000000">
                  <w:pPr>
                    <w:spacing w:line="220" w:lineRule="atLeas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Precision Opinion, Las Vegas, NV</w:t>
                  </w:r>
                </w:p>
              </w:tc>
              <w:tc>
                <w:tcPr>
                  <w:tcW w:w="2500" w:type="pct"/>
                  <w:tcMar>
                    <w:top w:w="0" w:type="dxa"/>
                    <w:left w:w="1000" w:type="dxa"/>
                    <w:bottom w:w="0" w:type="dxa"/>
                    <w:right w:w="0" w:type="dxa"/>
                  </w:tcMar>
                  <w:hideMark/>
                </w:tcPr>
                <w:p w14:paraId="0AD5A48A" w14:textId="77777777" w:rsidR="005F24A2" w:rsidRDefault="00000000">
                  <w:pPr>
                    <w:spacing w:line="220" w:lineRule="atLeast"/>
                    <w:ind w:right="20"/>
                    <w:jc w:val="righ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December 2019</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December 2021</w:t>
                  </w:r>
                </w:p>
              </w:tc>
            </w:tr>
          </w:tbl>
          <w:p w14:paraId="014E60ED" w14:textId="77777777" w:rsidR="005F24A2" w:rsidRDefault="005F24A2">
            <w:pPr>
              <w:pStyle w:val="div"/>
              <w:spacing w:line="120" w:lineRule="exact"/>
              <w:rPr>
                <w:rStyle w:val="skn-m001bottomContainermid-sec"/>
                <w:rFonts w:ascii="EB Garamond" w:eastAsia="EB Garamond" w:hAnsi="EB Garamond" w:cs="EB Garamond"/>
                <w:color w:val="000000"/>
                <w:sz w:val="22"/>
                <w:szCs w:val="22"/>
              </w:rPr>
            </w:pPr>
          </w:p>
          <w:p w14:paraId="36E921D7" w14:textId="77777777" w:rsidR="005F24A2"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Developed in-house custom timekeeping and scheduling software to serve our large call center</w:t>
            </w:r>
          </w:p>
          <w:p w14:paraId="28C4025C" w14:textId="77777777" w:rsidR="005F24A2"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Researched, mapped, and wrote requirements for approval of business stakeholders and for guiding major engineering department projects</w:t>
            </w:r>
          </w:p>
          <w:p w14:paraId="029B4CC8" w14:textId="77777777" w:rsidR="005F24A2"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Responsible for testing the product</w:t>
            </w:r>
          </w:p>
          <w:p w14:paraId="1ADD4177" w14:textId="77777777" w:rsidR="005F24A2" w:rsidRDefault="00000000">
            <w:pPr>
              <w:pStyle w:val="skn-m001ulli"/>
              <w:numPr>
                <w:ilvl w:val="0"/>
                <w:numId w:val="16"/>
              </w:numP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Guided the deployment of the software</w:t>
            </w:r>
          </w:p>
          <w:p w14:paraId="35253D89" w14:textId="77777777" w:rsidR="005F24A2" w:rsidRDefault="00000000">
            <w:pPr>
              <w:pStyle w:val="skn-m001ullinth-last-child1"/>
              <w:numPr>
                <w:ilvl w:val="0"/>
                <w:numId w:val="16"/>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Wrote reports and created visualizations</w:t>
            </w:r>
          </w:p>
          <w:p w14:paraId="70B6904D" w14:textId="77777777" w:rsidR="005F24A2" w:rsidRDefault="00000000">
            <w:pPr>
              <w:pStyle w:val="skn-m001txt-bold"/>
              <w:spacing w:before="240" w:after="60" w:line="220" w:lineRule="atLeast"/>
              <w:rPr>
                <w:rStyle w:val="skn-m001bottomContainermid-sec"/>
                <w:rFonts w:ascii="EB Garamond" w:eastAsia="EB Garamond" w:hAnsi="EB Garamond" w:cs="EB Garamond"/>
                <w:color w:val="789C30"/>
                <w:sz w:val="22"/>
                <w:szCs w:val="22"/>
              </w:rPr>
            </w:pPr>
            <w:r>
              <w:rPr>
                <w:rStyle w:val="skn-m001bottomContainermid-sec"/>
                <w:rFonts w:ascii="EB Garamond" w:eastAsia="EB Garamond" w:hAnsi="EB Garamond" w:cs="EB Garamond"/>
                <w:color w:val="789C30"/>
                <w:sz w:val="22"/>
                <w:szCs w:val="22"/>
              </w:rPr>
              <w:t>Data Analyst</w:t>
            </w:r>
          </w:p>
          <w:tbl>
            <w:tblPr>
              <w:tblStyle w:val="skn-m001txt-italic"/>
              <w:tblW w:w="5000" w:type="pct"/>
              <w:tblCellSpacing w:w="0" w:type="dxa"/>
              <w:tblLayout w:type="fixed"/>
              <w:tblCellMar>
                <w:left w:w="0" w:type="dxa"/>
                <w:bottom w:w="120" w:type="dxa"/>
                <w:right w:w="0" w:type="dxa"/>
              </w:tblCellMar>
              <w:tblLook w:val="05E0" w:firstRow="1" w:lastRow="1" w:firstColumn="1" w:lastColumn="1" w:noHBand="0" w:noVBand="1"/>
            </w:tblPr>
            <w:tblGrid>
              <w:gridCol w:w="4680"/>
              <w:gridCol w:w="4680"/>
            </w:tblGrid>
            <w:tr w:rsidR="005F24A2" w14:paraId="2F495FCD" w14:textId="77777777">
              <w:trPr>
                <w:tblCellSpacing w:w="0" w:type="dxa"/>
              </w:trPr>
              <w:tc>
                <w:tcPr>
                  <w:tcW w:w="360" w:type="dxa"/>
                  <w:tcMar>
                    <w:top w:w="0" w:type="dxa"/>
                    <w:left w:w="0" w:type="dxa"/>
                    <w:bottom w:w="0" w:type="dxa"/>
                    <w:right w:w="0" w:type="dxa"/>
                  </w:tcMar>
                  <w:hideMark/>
                </w:tcPr>
                <w:p w14:paraId="26CACA84" w14:textId="77777777" w:rsidR="005F24A2" w:rsidRDefault="00000000">
                  <w:pPr>
                    <w:spacing w:line="220" w:lineRule="atLeas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FormsDirect, Inc., Henderson, NV</w:t>
                  </w:r>
                </w:p>
              </w:tc>
              <w:tc>
                <w:tcPr>
                  <w:tcW w:w="2500" w:type="pct"/>
                  <w:tcMar>
                    <w:top w:w="0" w:type="dxa"/>
                    <w:left w:w="1000" w:type="dxa"/>
                    <w:bottom w:w="0" w:type="dxa"/>
                    <w:right w:w="0" w:type="dxa"/>
                  </w:tcMar>
                  <w:hideMark/>
                </w:tcPr>
                <w:p w14:paraId="4CC7FD33" w14:textId="77777777" w:rsidR="005F24A2" w:rsidRDefault="00000000">
                  <w:pPr>
                    <w:spacing w:line="220" w:lineRule="atLeast"/>
                    <w:ind w:right="20"/>
                    <w:jc w:val="right"/>
                    <w:textAlignment w:val="auto"/>
                    <w:rPr>
                      <w:rStyle w:val="span"/>
                      <w:rFonts w:ascii="EB Garamond" w:eastAsia="EB Garamond" w:hAnsi="EB Garamond" w:cs="EB Garamond"/>
                      <w:i/>
                      <w:iCs/>
                      <w:color w:val="789C30"/>
                      <w:sz w:val="22"/>
                      <w:szCs w:val="22"/>
                    </w:rPr>
                  </w:pPr>
                  <w:r>
                    <w:rPr>
                      <w:rStyle w:val="span"/>
                      <w:rFonts w:ascii="EB Garamond" w:eastAsia="EB Garamond" w:hAnsi="EB Garamond" w:cs="EB Garamond"/>
                      <w:i/>
                      <w:iCs/>
                      <w:color w:val="789C30"/>
                      <w:sz w:val="22"/>
                      <w:szCs w:val="22"/>
                    </w:rPr>
                    <w:t>October 2015</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w:t>
                  </w:r>
                  <w:r>
                    <w:rPr>
                      <w:rStyle w:val="skn-m001job-date"/>
                      <w:rFonts w:ascii="EB Garamond" w:eastAsia="EB Garamond" w:hAnsi="EB Garamond" w:cs="EB Garamond"/>
                      <w:i/>
                      <w:iCs/>
                      <w:color w:val="789C30"/>
                      <w:sz w:val="22"/>
                      <w:szCs w:val="22"/>
                    </w:rPr>
                    <w:t xml:space="preserve"> </w:t>
                  </w:r>
                  <w:r>
                    <w:rPr>
                      <w:rStyle w:val="span"/>
                      <w:rFonts w:ascii="EB Garamond" w:eastAsia="EB Garamond" w:hAnsi="EB Garamond" w:cs="EB Garamond"/>
                      <w:i/>
                      <w:iCs/>
                      <w:color w:val="789C30"/>
                      <w:sz w:val="22"/>
                      <w:szCs w:val="22"/>
                    </w:rPr>
                    <w:t>October 2019</w:t>
                  </w:r>
                </w:p>
              </w:tc>
            </w:tr>
          </w:tbl>
          <w:p w14:paraId="2CECFFE2" w14:textId="77777777" w:rsidR="005F24A2" w:rsidRDefault="005F24A2">
            <w:pPr>
              <w:pStyle w:val="div"/>
              <w:spacing w:line="120" w:lineRule="exact"/>
              <w:rPr>
                <w:rStyle w:val="skn-m001bottomContainermid-sec"/>
                <w:rFonts w:ascii="EB Garamond" w:eastAsia="EB Garamond" w:hAnsi="EB Garamond" w:cs="EB Garamond"/>
                <w:color w:val="000000"/>
                <w:sz w:val="22"/>
                <w:szCs w:val="22"/>
              </w:rPr>
            </w:pPr>
          </w:p>
          <w:p w14:paraId="1B2154B9" w14:textId="77777777" w:rsidR="005F24A2"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Wrote SQL queries, python notebooks, and designed visualizations to relate actionable insights to leadership. Also designed business process solutions to increase efficiency of operations.</w:t>
            </w:r>
          </w:p>
          <w:p w14:paraId="68BC0BF4" w14:textId="77777777" w:rsidR="005F24A2" w:rsidRDefault="00000000">
            <w:pPr>
              <w:pStyle w:val="skn-m001ulli"/>
              <w:numPr>
                <w:ilvl w:val="0"/>
                <w:numId w:val="17"/>
              </w:numPr>
              <w:spacing w:before="120"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Utilized advanced querying, visualization and analytics tools to analyze and process complex data sets.</w:t>
            </w:r>
          </w:p>
          <w:p w14:paraId="11238C2D" w14:textId="77777777" w:rsidR="005F24A2" w:rsidRDefault="00000000">
            <w:pPr>
              <w:pStyle w:val="skn-m001ullinth-last-child1"/>
              <w:numPr>
                <w:ilvl w:val="0"/>
                <w:numId w:val="17"/>
              </w:numPr>
              <w:pBdr>
                <w:left w:val="none" w:sz="0" w:space="6" w:color="auto"/>
              </w:pBdr>
              <w:spacing w:after="100" w:line="220" w:lineRule="atLeast"/>
              <w:ind w:left="320" w:hanging="321"/>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Worked with stakeholders to develop quarterly roadmaps based on impact, effort and test coordinations.</w:t>
            </w:r>
          </w:p>
          <w:p w14:paraId="1BC5497B" w14:textId="77777777" w:rsidR="005F24A2"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Education</w:t>
            </w:r>
          </w:p>
          <w:p w14:paraId="7AA0B0D2" w14:textId="77777777" w:rsidR="005F24A2" w:rsidRDefault="00000000">
            <w:pPr>
              <w:pStyle w:val="div"/>
              <w:spacing w:line="220" w:lineRule="atLeast"/>
              <w:rPr>
                <w:rStyle w:val="skn-m001bottomContainermid-sec"/>
                <w:rFonts w:ascii="EB Garamond" w:eastAsia="EB Garamond" w:hAnsi="EB Garamond" w:cs="EB Garamond"/>
                <w:color w:val="000000"/>
                <w:sz w:val="22"/>
                <w:szCs w:val="22"/>
              </w:rPr>
            </w:pPr>
            <w:r>
              <w:rPr>
                <w:rStyle w:val="span"/>
                <w:rFonts w:ascii="EB Garamond" w:eastAsia="EB Garamond" w:hAnsi="EB Garamond" w:cs="EB Garamond"/>
                <w:color w:val="000000"/>
                <w:sz w:val="22"/>
                <w:szCs w:val="22"/>
              </w:rPr>
              <w:t>University of Nevada at Las Vegas</w:t>
            </w:r>
            <w:r>
              <w:rPr>
                <w:rStyle w:val="singlecolumnspanpaddedlinenth-child1"/>
                <w:rFonts w:ascii="EB Garamond" w:eastAsia="EB Garamond" w:hAnsi="EB Garamond" w:cs="EB Garamond"/>
                <w:color w:val="000000"/>
                <w:sz w:val="22"/>
                <w:szCs w:val="22"/>
              </w:rPr>
              <w:t xml:space="preserve"> </w:t>
            </w:r>
          </w:p>
          <w:p w14:paraId="01AC70E3" w14:textId="77777777" w:rsidR="005F24A2" w:rsidRDefault="00000000">
            <w:pPr>
              <w:pStyle w:val="skn-m001spanpaddedline"/>
              <w:spacing w:before="60" w:line="220" w:lineRule="atLeast"/>
              <w:rPr>
                <w:rStyle w:val="skn-m001bottomContainermid-sec"/>
                <w:rFonts w:ascii="EB Garamond" w:eastAsia="EB Garamond" w:hAnsi="EB Garamond" w:cs="EB Garamond"/>
                <w:color w:val="000000"/>
                <w:sz w:val="22"/>
                <w:szCs w:val="22"/>
              </w:rPr>
            </w:pPr>
            <w:r>
              <w:rPr>
                <w:rStyle w:val="skn-m001degreetxt-bold"/>
                <w:rFonts w:ascii="EB Garamond" w:eastAsia="EB Garamond" w:hAnsi="EB Garamond" w:cs="EB Garamond"/>
                <w:b/>
                <w:bCs/>
                <w:sz w:val="22"/>
                <w:szCs w:val="22"/>
              </w:rPr>
              <w:t>Journalism &amp; Media Studies, Minor in Sociology</w:t>
            </w:r>
            <w:r>
              <w:rPr>
                <w:rStyle w:val="skn-m001bottomContainermid-sec"/>
                <w:rFonts w:ascii="EB Garamond" w:eastAsia="EB Garamond" w:hAnsi="EB Garamond" w:cs="EB Garamond"/>
                <w:color w:val="000000"/>
                <w:sz w:val="22"/>
                <w:szCs w:val="22"/>
              </w:rPr>
              <w:t xml:space="preserve">    </w:t>
            </w:r>
          </w:p>
          <w:p w14:paraId="4F736D09" w14:textId="77777777" w:rsidR="005F24A2" w:rsidRDefault="00000000">
            <w:pPr>
              <w:pStyle w:val="skn-m001sectiontitle"/>
              <w:spacing w:before="480" w:after="240"/>
              <w:jc w:val="center"/>
              <w:rPr>
                <w:rStyle w:val="skn-m001bottomContainermid-sec"/>
                <w:rFonts w:ascii="EB Garamond" w:eastAsia="EB Garamond" w:hAnsi="EB Garamond" w:cs="EB Garamond"/>
                <w:b/>
                <w:bCs/>
              </w:rPr>
            </w:pPr>
            <w:r>
              <w:rPr>
                <w:rStyle w:val="skn-m001bottomContainermid-sec"/>
                <w:rFonts w:ascii="EB Garamond" w:eastAsia="EB Garamond" w:hAnsi="EB Garamond" w:cs="EB Garamond"/>
                <w:b/>
                <w:bCs/>
              </w:rPr>
              <w:t>References</w:t>
            </w:r>
          </w:p>
          <w:p w14:paraId="1A2AD16F" w14:textId="77777777" w:rsidR="005F24A2"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Jon Nichols—Principal Engineer—SiriusXM—jon@jonnichols.me—+1 (832) 212-1642</w:t>
            </w:r>
          </w:p>
          <w:p w14:paraId="77B14DA9" w14:textId="77777777" w:rsidR="005F24A2"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lastRenderedPageBreak/>
              <w:t>David Stewart—Assistant Vice President—djstewart@gmail.com—+1 (702) 449-0621</w:t>
            </w:r>
          </w:p>
          <w:p w14:paraId="67FD5164" w14:textId="77777777" w:rsidR="005F24A2" w:rsidRDefault="00000000">
            <w:pPr>
              <w:pStyle w:val="p"/>
              <w:spacing w:line="220" w:lineRule="atLeast"/>
              <w:rPr>
                <w:rStyle w:val="skn-m001bottomContainermid-sec"/>
                <w:rFonts w:ascii="EB Garamond" w:eastAsia="EB Garamond" w:hAnsi="EB Garamond" w:cs="EB Garamond"/>
                <w:color w:val="000000"/>
                <w:sz w:val="22"/>
                <w:szCs w:val="22"/>
              </w:rPr>
            </w:pPr>
            <w:r>
              <w:rPr>
                <w:rStyle w:val="skn-m001bottomContainermid-sec"/>
                <w:rFonts w:ascii="EB Garamond" w:eastAsia="EB Garamond" w:hAnsi="EB Garamond" w:cs="EB Garamond"/>
                <w:color w:val="000000"/>
                <w:sz w:val="22"/>
                <w:szCs w:val="22"/>
              </w:rPr>
              <w:t>William Wolfs—Computational Physicist—william.d.wolfs@gmail.com—+1 (702) 467-2806</w:t>
            </w:r>
          </w:p>
        </w:tc>
        <w:tc>
          <w:tcPr>
            <w:tcW w:w="1440" w:type="dxa"/>
            <w:tcMar>
              <w:top w:w="0" w:type="dxa"/>
              <w:left w:w="0" w:type="dxa"/>
              <w:bottom w:w="0" w:type="dxa"/>
              <w:right w:w="0" w:type="dxa"/>
            </w:tcMar>
            <w:vAlign w:val="bottom"/>
            <w:hideMark/>
          </w:tcPr>
          <w:p w14:paraId="7C28530C" w14:textId="77777777" w:rsidR="005F24A2" w:rsidRDefault="005F24A2">
            <w:pPr>
              <w:pStyle w:val="skn-m001bottomrightleftmidpaddingcellParagraph"/>
              <w:spacing w:line="220" w:lineRule="atLeast"/>
              <w:textAlignment w:val="auto"/>
              <w:rPr>
                <w:rStyle w:val="skn-m001bottomrightleftmidpaddingcell"/>
                <w:rFonts w:ascii="EB Garamond" w:eastAsia="EB Garamond" w:hAnsi="EB Garamond" w:cs="EB Garamond"/>
                <w:color w:val="000000"/>
                <w:sz w:val="22"/>
                <w:szCs w:val="22"/>
              </w:rPr>
            </w:pPr>
          </w:p>
        </w:tc>
      </w:tr>
    </w:tbl>
    <w:p w14:paraId="516CB99B" w14:textId="77777777" w:rsidR="005F24A2" w:rsidRDefault="005F24A2">
      <w:pPr>
        <w:rPr>
          <w:rFonts w:ascii="EB Garamond" w:eastAsia="EB Garamond" w:hAnsi="EB Garamond" w:cs="EB Garamond"/>
          <w:color w:val="000000"/>
          <w:sz w:val="22"/>
          <w:szCs w:val="22"/>
        </w:rPr>
      </w:pPr>
    </w:p>
    <w:sectPr w:rsidR="005F24A2">
      <w:type w:val="continuous"/>
      <w:pgSz w:w="12240" w:h="15840"/>
      <w:pgMar w:top="480" w:right="0" w:bottom="4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C31D8" w14:textId="77777777" w:rsidR="00C54B40" w:rsidRDefault="00C54B40" w:rsidP="00683062">
      <w:pPr>
        <w:spacing w:line="240" w:lineRule="auto"/>
      </w:pPr>
      <w:r>
        <w:separator/>
      </w:r>
    </w:p>
  </w:endnote>
  <w:endnote w:type="continuationSeparator" w:id="0">
    <w:p w14:paraId="3589223D" w14:textId="77777777" w:rsidR="00C54B40" w:rsidRDefault="00C54B40" w:rsidP="00683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DE23EDC-0B60-9F4E-8A64-FBAC8582B009}"/>
  </w:font>
  <w:font w:name="Times New Roman">
    <w:panose1 w:val="02020603050405020304"/>
    <w:charset w:val="00"/>
    <w:family w:val="roman"/>
    <w:pitch w:val="variable"/>
    <w:sig w:usb0="E0002EFF" w:usb1="C000785B" w:usb2="00000009" w:usb3="00000000" w:csb0="000001FF" w:csb1="00000000"/>
    <w:embedRegular r:id="rId2" w:fontKey="{7BA78FD0-0237-7A4D-BA81-3700D159D19A}"/>
    <w:embedBold r:id="rId3" w:fontKey="{28D3D48E-E8C5-9D47-874B-1C382E0ADBC9}"/>
    <w:embedItalic r:id="rId4" w:fontKey="{6ABFF90A-89E2-DB4E-AA37-21566A338C78}"/>
    <w:embedBoldItalic r:id="rId5" w:fontKey="{31C7A00B-A591-D24C-B8F5-602B9B2D8910}"/>
  </w:font>
  <w:font w:name="Courier New">
    <w:panose1 w:val="02070309020205020404"/>
    <w:charset w:val="00"/>
    <w:family w:val="auto"/>
    <w:pitch w:val="default"/>
    <w:embedRegular r:id="rId6" w:fontKey="{27F15186-0AD5-0746-90A6-A4C3E03B60EB}"/>
  </w:font>
  <w:font w:name="Wingdings">
    <w:panose1 w:val="05000000000000000000"/>
    <w:charset w:val="00"/>
    <w:family w:val="auto"/>
    <w:pitch w:val="default"/>
    <w:embedRegular r:id="rId7" w:fontKey="{15904F35-3F71-2244-81CA-6E843D436EF5}"/>
  </w:font>
  <w:font w:name="EB Garamond">
    <w:panose1 w:val="00000500000000000000"/>
    <w:charset w:val="00"/>
    <w:family w:val="auto"/>
    <w:pitch w:val="variable"/>
    <w:sig w:usb0="E00002FF" w:usb1="02000413" w:usb2="00000000" w:usb3="00000000" w:csb0="0000019F" w:csb1="00000000"/>
    <w:embedRegular r:id="rId8" w:fontKey="{1EBF32FB-93F2-9049-8C41-6789E11B9723}"/>
    <w:embedBold r:id="rId9" w:fontKey="{C0545250-15F2-4141-B4BE-06E24CBC3422}"/>
    <w:embedItalic r:id="rId10" w:fontKey="{75B33633-67D6-124D-9E2B-3791E94044FD}"/>
  </w:font>
  <w:font w:name="EB Garamond SemiBold">
    <w:panose1 w:val="00000700000000000000"/>
    <w:charset w:val="00"/>
    <w:family w:val="auto"/>
    <w:pitch w:val="variable"/>
    <w:sig w:usb0="E00002FF" w:usb1="02000413" w:usb2="00000000" w:usb3="00000000" w:csb0="0000019F" w:csb1="00000000"/>
  </w:font>
  <w:font w:name="Arial">
    <w:panose1 w:val="020B0604020202020204"/>
    <w:charset w:val="00"/>
    <w:family w:val="swiss"/>
    <w:pitch w:val="variable"/>
    <w:sig w:usb0="E0002AFF" w:usb1="C0007843" w:usb2="00000009" w:usb3="00000000" w:csb0="000001FF" w:csb1="00000000"/>
    <w:embedRegular r:id="rId11" w:fontKey="{0C7D6FDF-8B2D-1A44-A812-F51DA6E9BD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AF2B" w14:textId="77777777" w:rsidR="00683062" w:rsidRDefault="006830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799C" w14:textId="77777777" w:rsidR="00683062" w:rsidRDefault="006830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AB42" w14:textId="77777777" w:rsidR="00683062" w:rsidRDefault="00683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DD5CF" w14:textId="77777777" w:rsidR="00C54B40" w:rsidRDefault="00C54B40" w:rsidP="00683062">
      <w:pPr>
        <w:spacing w:line="240" w:lineRule="auto"/>
      </w:pPr>
      <w:r>
        <w:separator/>
      </w:r>
    </w:p>
  </w:footnote>
  <w:footnote w:type="continuationSeparator" w:id="0">
    <w:p w14:paraId="4A75A1DC" w14:textId="77777777" w:rsidR="00C54B40" w:rsidRDefault="00C54B40" w:rsidP="006830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62FD" w14:textId="77777777" w:rsidR="00683062" w:rsidRDefault="006830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4CC3" w14:textId="77777777" w:rsidR="00683062" w:rsidRDefault="006830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143A" w14:textId="77777777" w:rsidR="00683062" w:rsidRDefault="006830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C08B6F6">
      <w:start w:val="1"/>
      <w:numFmt w:val="bullet"/>
      <w:lvlText w:val=""/>
      <w:lvlJc w:val="left"/>
      <w:pPr>
        <w:ind w:left="720" w:hanging="360"/>
      </w:pPr>
      <w:rPr>
        <w:rFonts w:ascii="Symbol" w:hAnsi="Symbol"/>
        <w:color w:val="789C30"/>
      </w:rPr>
    </w:lvl>
    <w:lvl w:ilvl="1" w:tplc="6BCCCF3A">
      <w:start w:val="1"/>
      <w:numFmt w:val="bullet"/>
      <w:lvlText w:val="o"/>
      <w:lvlJc w:val="left"/>
      <w:pPr>
        <w:tabs>
          <w:tab w:val="num" w:pos="1440"/>
        </w:tabs>
        <w:ind w:left="1440" w:hanging="360"/>
      </w:pPr>
      <w:rPr>
        <w:rFonts w:ascii="Courier New" w:hAnsi="Courier New"/>
      </w:rPr>
    </w:lvl>
    <w:lvl w:ilvl="2" w:tplc="9B2C6CB4">
      <w:start w:val="1"/>
      <w:numFmt w:val="bullet"/>
      <w:lvlText w:val=""/>
      <w:lvlJc w:val="left"/>
      <w:pPr>
        <w:tabs>
          <w:tab w:val="num" w:pos="2160"/>
        </w:tabs>
        <w:ind w:left="2160" w:hanging="360"/>
      </w:pPr>
      <w:rPr>
        <w:rFonts w:ascii="Wingdings" w:hAnsi="Wingdings"/>
      </w:rPr>
    </w:lvl>
    <w:lvl w:ilvl="3" w:tplc="C68EE434">
      <w:start w:val="1"/>
      <w:numFmt w:val="bullet"/>
      <w:lvlText w:val=""/>
      <w:lvlJc w:val="left"/>
      <w:pPr>
        <w:tabs>
          <w:tab w:val="num" w:pos="2880"/>
        </w:tabs>
        <w:ind w:left="2880" w:hanging="360"/>
      </w:pPr>
      <w:rPr>
        <w:rFonts w:ascii="Symbol" w:hAnsi="Symbol"/>
      </w:rPr>
    </w:lvl>
    <w:lvl w:ilvl="4" w:tplc="4442E3A4">
      <w:start w:val="1"/>
      <w:numFmt w:val="bullet"/>
      <w:lvlText w:val="o"/>
      <w:lvlJc w:val="left"/>
      <w:pPr>
        <w:tabs>
          <w:tab w:val="num" w:pos="3600"/>
        </w:tabs>
        <w:ind w:left="3600" w:hanging="360"/>
      </w:pPr>
      <w:rPr>
        <w:rFonts w:ascii="Courier New" w:hAnsi="Courier New"/>
      </w:rPr>
    </w:lvl>
    <w:lvl w:ilvl="5" w:tplc="8D9ADA24">
      <w:start w:val="1"/>
      <w:numFmt w:val="bullet"/>
      <w:lvlText w:val=""/>
      <w:lvlJc w:val="left"/>
      <w:pPr>
        <w:tabs>
          <w:tab w:val="num" w:pos="4320"/>
        </w:tabs>
        <w:ind w:left="4320" w:hanging="360"/>
      </w:pPr>
      <w:rPr>
        <w:rFonts w:ascii="Wingdings" w:hAnsi="Wingdings"/>
      </w:rPr>
    </w:lvl>
    <w:lvl w:ilvl="6" w:tplc="23D05398">
      <w:start w:val="1"/>
      <w:numFmt w:val="bullet"/>
      <w:lvlText w:val=""/>
      <w:lvlJc w:val="left"/>
      <w:pPr>
        <w:tabs>
          <w:tab w:val="num" w:pos="5040"/>
        </w:tabs>
        <w:ind w:left="5040" w:hanging="360"/>
      </w:pPr>
      <w:rPr>
        <w:rFonts w:ascii="Symbol" w:hAnsi="Symbol"/>
      </w:rPr>
    </w:lvl>
    <w:lvl w:ilvl="7" w:tplc="65945EAC">
      <w:start w:val="1"/>
      <w:numFmt w:val="bullet"/>
      <w:lvlText w:val="o"/>
      <w:lvlJc w:val="left"/>
      <w:pPr>
        <w:tabs>
          <w:tab w:val="num" w:pos="5760"/>
        </w:tabs>
        <w:ind w:left="5760" w:hanging="360"/>
      </w:pPr>
      <w:rPr>
        <w:rFonts w:ascii="Courier New" w:hAnsi="Courier New"/>
      </w:rPr>
    </w:lvl>
    <w:lvl w:ilvl="8" w:tplc="8948F15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BF48ED0">
      <w:start w:val="1"/>
      <w:numFmt w:val="bullet"/>
      <w:lvlText w:val=""/>
      <w:lvlJc w:val="left"/>
      <w:pPr>
        <w:ind w:left="720" w:hanging="360"/>
      </w:pPr>
      <w:rPr>
        <w:rFonts w:ascii="Symbol" w:hAnsi="Symbol"/>
        <w:color w:val="789C30"/>
      </w:rPr>
    </w:lvl>
    <w:lvl w:ilvl="1" w:tplc="53FEAADE">
      <w:start w:val="1"/>
      <w:numFmt w:val="bullet"/>
      <w:lvlText w:val="o"/>
      <w:lvlJc w:val="left"/>
      <w:pPr>
        <w:tabs>
          <w:tab w:val="num" w:pos="1440"/>
        </w:tabs>
        <w:ind w:left="1440" w:hanging="360"/>
      </w:pPr>
      <w:rPr>
        <w:rFonts w:ascii="Courier New" w:hAnsi="Courier New"/>
      </w:rPr>
    </w:lvl>
    <w:lvl w:ilvl="2" w:tplc="B308B480">
      <w:start w:val="1"/>
      <w:numFmt w:val="bullet"/>
      <w:lvlText w:val=""/>
      <w:lvlJc w:val="left"/>
      <w:pPr>
        <w:tabs>
          <w:tab w:val="num" w:pos="2160"/>
        </w:tabs>
        <w:ind w:left="2160" w:hanging="360"/>
      </w:pPr>
      <w:rPr>
        <w:rFonts w:ascii="Wingdings" w:hAnsi="Wingdings"/>
      </w:rPr>
    </w:lvl>
    <w:lvl w:ilvl="3" w:tplc="32507E72">
      <w:start w:val="1"/>
      <w:numFmt w:val="bullet"/>
      <w:lvlText w:val=""/>
      <w:lvlJc w:val="left"/>
      <w:pPr>
        <w:tabs>
          <w:tab w:val="num" w:pos="2880"/>
        </w:tabs>
        <w:ind w:left="2880" w:hanging="360"/>
      </w:pPr>
      <w:rPr>
        <w:rFonts w:ascii="Symbol" w:hAnsi="Symbol"/>
      </w:rPr>
    </w:lvl>
    <w:lvl w:ilvl="4" w:tplc="61CC43DE">
      <w:start w:val="1"/>
      <w:numFmt w:val="bullet"/>
      <w:lvlText w:val="o"/>
      <w:lvlJc w:val="left"/>
      <w:pPr>
        <w:tabs>
          <w:tab w:val="num" w:pos="3600"/>
        </w:tabs>
        <w:ind w:left="3600" w:hanging="360"/>
      </w:pPr>
      <w:rPr>
        <w:rFonts w:ascii="Courier New" w:hAnsi="Courier New"/>
      </w:rPr>
    </w:lvl>
    <w:lvl w:ilvl="5" w:tplc="31AE3A8E">
      <w:start w:val="1"/>
      <w:numFmt w:val="bullet"/>
      <w:lvlText w:val=""/>
      <w:lvlJc w:val="left"/>
      <w:pPr>
        <w:tabs>
          <w:tab w:val="num" w:pos="4320"/>
        </w:tabs>
        <w:ind w:left="4320" w:hanging="360"/>
      </w:pPr>
      <w:rPr>
        <w:rFonts w:ascii="Wingdings" w:hAnsi="Wingdings"/>
      </w:rPr>
    </w:lvl>
    <w:lvl w:ilvl="6" w:tplc="B05E9B04">
      <w:start w:val="1"/>
      <w:numFmt w:val="bullet"/>
      <w:lvlText w:val=""/>
      <w:lvlJc w:val="left"/>
      <w:pPr>
        <w:tabs>
          <w:tab w:val="num" w:pos="5040"/>
        </w:tabs>
        <w:ind w:left="5040" w:hanging="360"/>
      </w:pPr>
      <w:rPr>
        <w:rFonts w:ascii="Symbol" w:hAnsi="Symbol"/>
      </w:rPr>
    </w:lvl>
    <w:lvl w:ilvl="7" w:tplc="92FAEA5E">
      <w:start w:val="1"/>
      <w:numFmt w:val="bullet"/>
      <w:lvlText w:val="o"/>
      <w:lvlJc w:val="left"/>
      <w:pPr>
        <w:tabs>
          <w:tab w:val="num" w:pos="5760"/>
        </w:tabs>
        <w:ind w:left="5760" w:hanging="360"/>
      </w:pPr>
      <w:rPr>
        <w:rFonts w:ascii="Courier New" w:hAnsi="Courier New"/>
      </w:rPr>
    </w:lvl>
    <w:lvl w:ilvl="8" w:tplc="B1D8504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1422C98">
      <w:start w:val="1"/>
      <w:numFmt w:val="bullet"/>
      <w:lvlText w:val=""/>
      <w:lvlJc w:val="left"/>
      <w:pPr>
        <w:ind w:left="720" w:hanging="360"/>
      </w:pPr>
      <w:rPr>
        <w:rFonts w:ascii="Symbol" w:hAnsi="Symbol"/>
        <w:color w:val="789C30"/>
      </w:rPr>
    </w:lvl>
    <w:lvl w:ilvl="1" w:tplc="1F6CBB36">
      <w:start w:val="1"/>
      <w:numFmt w:val="bullet"/>
      <w:lvlText w:val="o"/>
      <w:lvlJc w:val="left"/>
      <w:pPr>
        <w:tabs>
          <w:tab w:val="num" w:pos="1440"/>
        </w:tabs>
        <w:ind w:left="1440" w:hanging="360"/>
      </w:pPr>
      <w:rPr>
        <w:rFonts w:ascii="Courier New" w:hAnsi="Courier New"/>
      </w:rPr>
    </w:lvl>
    <w:lvl w:ilvl="2" w:tplc="76F2B206">
      <w:start w:val="1"/>
      <w:numFmt w:val="bullet"/>
      <w:lvlText w:val=""/>
      <w:lvlJc w:val="left"/>
      <w:pPr>
        <w:tabs>
          <w:tab w:val="num" w:pos="2160"/>
        </w:tabs>
        <w:ind w:left="2160" w:hanging="360"/>
      </w:pPr>
      <w:rPr>
        <w:rFonts w:ascii="Wingdings" w:hAnsi="Wingdings"/>
      </w:rPr>
    </w:lvl>
    <w:lvl w:ilvl="3" w:tplc="FF6C8F60">
      <w:start w:val="1"/>
      <w:numFmt w:val="bullet"/>
      <w:lvlText w:val=""/>
      <w:lvlJc w:val="left"/>
      <w:pPr>
        <w:tabs>
          <w:tab w:val="num" w:pos="2880"/>
        </w:tabs>
        <w:ind w:left="2880" w:hanging="360"/>
      </w:pPr>
      <w:rPr>
        <w:rFonts w:ascii="Symbol" w:hAnsi="Symbol"/>
      </w:rPr>
    </w:lvl>
    <w:lvl w:ilvl="4" w:tplc="F702C428">
      <w:start w:val="1"/>
      <w:numFmt w:val="bullet"/>
      <w:lvlText w:val="o"/>
      <w:lvlJc w:val="left"/>
      <w:pPr>
        <w:tabs>
          <w:tab w:val="num" w:pos="3600"/>
        </w:tabs>
        <w:ind w:left="3600" w:hanging="360"/>
      </w:pPr>
      <w:rPr>
        <w:rFonts w:ascii="Courier New" w:hAnsi="Courier New"/>
      </w:rPr>
    </w:lvl>
    <w:lvl w:ilvl="5" w:tplc="B1E8AD26">
      <w:start w:val="1"/>
      <w:numFmt w:val="bullet"/>
      <w:lvlText w:val=""/>
      <w:lvlJc w:val="left"/>
      <w:pPr>
        <w:tabs>
          <w:tab w:val="num" w:pos="4320"/>
        </w:tabs>
        <w:ind w:left="4320" w:hanging="360"/>
      </w:pPr>
      <w:rPr>
        <w:rFonts w:ascii="Wingdings" w:hAnsi="Wingdings"/>
      </w:rPr>
    </w:lvl>
    <w:lvl w:ilvl="6" w:tplc="1E003550">
      <w:start w:val="1"/>
      <w:numFmt w:val="bullet"/>
      <w:lvlText w:val=""/>
      <w:lvlJc w:val="left"/>
      <w:pPr>
        <w:tabs>
          <w:tab w:val="num" w:pos="5040"/>
        </w:tabs>
        <w:ind w:left="5040" w:hanging="360"/>
      </w:pPr>
      <w:rPr>
        <w:rFonts w:ascii="Symbol" w:hAnsi="Symbol"/>
      </w:rPr>
    </w:lvl>
    <w:lvl w:ilvl="7" w:tplc="B442B850">
      <w:start w:val="1"/>
      <w:numFmt w:val="bullet"/>
      <w:lvlText w:val="o"/>
      <w:lvlJc w:val="left"/>
      <w:pPr>
        <w:tabs>
          <w:tab w:val="num" w:pos="5760"/>
        </w:tabs>
        <w:ind w:left="5760" w:hanging="360"/>
      </w:pPr>
      <w:rPr>
        <w:rFonts w:ascii="Courier New" w:hAnsi="Courier New"/>
      </w:rPr>
    </w:lvl>
    <w:lvl w:ilvl="8" w:tplc="43B864B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3A4E64C">
      <w:start w:val="1"/>
      <w:numFmt w:val="bullet"/>
      <w:lvlText w:val=""/>
      <w:lvlJc w:val="left"/>
      <w:pPr>
        <w:ind w:left="720" w:hanging="360"/>
      </w:pPr>
      <w:rPr>
        <w:rFonts w:ascii="Symbol" w:hAnsi="Symbol"/>
        <w:color w:val="789C30"/>
      </w:rPr>
    </w:lvl>
    <w:lvl w:ilvl="1" w:tplc="890AE380">
      <w:start w:val="1"/>
      <w:numFmt w:val="bullet"/>
      <w:lvlText w:val="o"/>
      <w:lvlJc w:val="left"/>
      <w:pPr>
        <w:tabs>
          <w:tab w:val="num" w:pos="1440"/>
        </w:tabs>
        <w:ind w:left="1440" w:hanging="360"/>
      </w:pPr>
      <w:rPr>
        <w:rFonts w:ascii="Courier New" w:hAnsi="Courier New"/>
      </w:rPr>
    </w:lvl>
    <w:lvl w:ilvl="2" w:tplc="2CAAF420">
      <w:start w:val="1"/>
      <w:numFmt w:val="bullet"/>
      <w:lvlText w:val=""/>
      <w:lvlJc w:val="left"/>
      <w:pPr>
        <w:tabs>
          <w:tab w:val="num" w:pos="2160"/>
        </w:tabs>
        <w:ind w:left="2160" w:hanging="360"/>
      </w:pPr>
      <w:rPr>
        <w:rFonts w:ascii="Wingdings" w:hAnsi="Wingdings"/>
      </w:rPr>
    </w:lvl>
    <w:lvl w:ilvl="3" w:tplc="13CCBD06">
      <w:start w:val="1"/>
      <w:numFmt w:val="bullet"/>
      <w:lvlText w:val=""/>
      <w:lvlJc w:val="left"/>
      <w:pPr>
        <w:tabs>
          <w:tab w:val="num" w:pos="2880"/>
        </w:tabs>
        <w:ind w:left="2880" w:hanging="360"/>
      </w:pPr>
      <w:rPr>
        <w:rFonts w:ascii="Symbol" w:hAnsi="Symbol"/>
      </w:rPr>
    </w:lvl>
    <w:lvl w:ilvl="4" w:tplc="08C4A658">
      <w:start w:val="1"/>
      <w:numFmt w:val="bullet"/>
      <w:lvlText w:val="o"/>
      <w:lvlJc w:val="left"/>
      <w:pPr>
        <w:tabs>
          <w:tab w:val="num" w:pos="3600"/>
        </w:tabs>
        <w:ind w:left="3600" w:hanging="360"/>
      </w:pPr>
      <w:rPr>
        <w:rFonts w:ascii="Courier New" w:hAnsi="Courier New"/>
      </w:rPr>
    </w:lvl>
    <w:lvl w:ilvl="5" w:tplc="0D9A3864">
      <w:start w:val="1"/>
      <w:numFmt w:val="bullet"/>
      <w:lvlText w:val=""/>
      <w:lvlJc w:val="left"/>
      <w:pPr>
        <w:tabs>
          <w:tab w:val="num" w:pos="4320"/>
        </w:tabs>
        <w:ind w:left="4320" w:hanging="360"/>
      </w:pPr>
      <w:rPr>
        <w:rFonts w:ascii="Wingdings" w:hAnsi="Wingdings"/>
      </w:rPr>
    </w:lvl>
    <w:lvl w:ilvl="6" w:tplc="CE0C4B34">
      <w:start w:val="1"/>
      <w:numFmt w:val="bullet"/>
      <w:lvlText w:val=""/>
      <w:lvlJc w:val="left"/>
      <w:pPr>
        <w:tabs>
          <w:tab w:val="num" w:pos="5040"/>
        </w:tabs>
        <w:ind w:left="5040" w:hanging="360"/>
      </w:pPr>
      <w:rPr>
        <w:rFonts w:ascii="Symbol" w:hAnsi="Symbol"/>
      </w:rPr>
    </w:lvl>
    <w:lvl w:ilvl="7" w:tplc="732CE332">
      <w:start w:val="1"/>
      <w:numFmt w:val="bullet"/>
      <w:lvlText w:val="o"/>
      <w:lvlJc w:val="left"/>
      <w:pPr>
        <w:tabs>
          <w:tab w:val="num" w:pos="5760"/>
        </w:tabs>
        <w:ind w:left="5760" w:hanging="360"/>
      </w:pPr>
      <w:rPr>
        <w:rFonts w:ascii="Courier New" w:hAnsi="Courier New"/>
      </w:rPr>
    </w:lvl>
    <w:lvl w:ilvl="8" w:tplc="B064781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7870C5F8">
      <w:start w:val="1"/>
      <w:numFmt w:val="bullet"/>
      <w:lvlText w:val=""/>
      <w:lvlJc w:val="left"/>
      <w:pPr>
        <w:ind w:left="720" w:hanging="360"/>
      </w:pPr>
      <w:rPr>
        <w:rFonts w:ascii="Symbol" w:hAnsi="Symbol"/>
        <w:color w:val="789C30"/>
      </w:rPr>
    </w:lvl>
    <w:lvl w:ilvl="1" w:tplc="604A5952">
      <w:start w:val="1"/>
      <w:numFmt w:val="bullet"/>
      <w:lvlText w:val="o"/>
      <w:lvlJc w:val="left"/>
      <w:pPr>
        <w:tabs>
          <w:tab w:val="num" w:pos="1440"/>
        </w:tabs>
        <w:ind w:left="1440" w:hanging="360"/>
      </w:pPr>
      <w:rPr>
        <w:rFonts w:ascii="Courier New" w:hAnsi="Courier New"/>
      </w:rPr>
    </w:lvl>
    <w:lvl w:ilvl="2" w:tplc="3B768FF6">
      <w:start w:val="1"/>
      <w:numFmt w:val="bullet"/>
      <w:lvlText w:val=""/>
      <w:lvlJc w:val="left"/>
      <w:pPr>
        <w:tabs>
          <w:tab w:val="num" w:pos="2160"/>
        </w:tabs>
        <w:ind w:left="2160" w:hanging="360"/>
      </w:pPr>
      <w:rPr>
        <w:rFonts w:ascii="Wingdings" w:hAnsi="Wingdings"/>
      </w:rPr>
    </w:lvl>
    <w:lvl w:ilvl="3" w:tplc="438480E6">
      <w:start w:val="1"/>
      <w:numFmt w:val="bullet"/>
      <w:lvlText w:val=""/>
      <w:lvlJc w:val="left"/>
      <w:pPr>
        <w:tabs>
          <w:tab w:val="num" w:pos="2880"/>
        </w:tabs>
        <w:ind w:left="2880" w:hanging="360"/>
      </w:pPr>
      <w:rPr>
        <w:rFonts w:ascii="Symbol" w:hAnsi="Symbol"/>
      </w:rPr>
    </w:lvl>
    <w:lvl w:ilvl="4" w:tplc="59B29E48">
      <w:start w:val="1"/>
      <w:numFmt w:val="bullet"/>
      <w:lvlText w:val="o"/>
      <w:lvlJc w:val="left"/>
      <w:pPr>
        <w:tabs>
          <w:tab w:val="num" w:pos="3600"/>
        </w:tabs>
        <w:ind w:left="3600" w:hanging="360"/>
      </w:pPr>
      <w:rPr>
        <w:rFonts w:ascii="Courier New" w:hAnsi="Courier New"/>
      </w:rPr>
    </w:lvl>
    <w:lvl w:ilvl="5" w:tplc="D90652C0">
      <w:start w:val="1"/>
      <w:numFmt w:val="bullet"/>
      <w:lvlText w:val=""/>
      <w:lvlJc w:val="left"/>
      <w:pPr>
        <w:tabs>
          <w:tab w:val="num" w:pos="4320"/>
        </w:tabs>
        <w:ind w:left="4320" w:hanging="360"/>
      </w:pPr>
      <w:rPr>
        <w:rFonts w:ascii="Wingdings" w:hAnsi="Wingdings"/>
      </w:rPr>
    </w:lvl>
    <w:lvl w:ilvl="6" w:tplc="0CBC0B30">
      <w:start w:val="1"/>
      <w:numFmt w:val="bullet"/>
      <w:lvlText w:val=""/>
      <w:lvlJc w:val="left"/>
      <w:pPr>
        <w:tabs>
          <w:tab w:val="num" w:pos="5040"/>
        </w:tabs>
        <w:ind w:left="5040" w:hanging="360"/>
      </w:pPr>
      <w:rPr>
        <w:rFonts w:ascii="Symbol" w:hAnsi="Symbol"/>
      </w:rPr>
    </w:lvl>
    <w:lvl w:ilvl="7" w:tplc="ADE0DFC6">
      <w:start w:val="1"/>
      <w:numFmt w:val="bullet"/>
      <w:lvlText w:val="o"/>
      <w:lvlJc w:val="left"/>
      <w:pPr>
        <w:tabs>
          <w:tab w:val="num" w:pos="5760"/>
        </w:tabs>
        <w:ind w:left="5760" w:hanging="360"/>
      </w:pPr>
      <w:rPr>
        <w:rFonts w:ascii="Courier New" w:hAnsi="Courier New"/>
      </w:rPr>
    </w:lvl>
    <w:lvl w:ilvl="8" w:tplc="2836F93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77E3F1A">
      <w:start w:val="1"/>
      <w:numFmt w:val="bullet"/>
      <w:lvlText w:val=""/>
      <w:lvlJc w:val="left"/>
      <w:pPr>
        <w:ind w:left="720" w:hanging="360"/>
      </w:pPr>
      <w:rPr>
        <w:rFonts w:ascii="Symbol" w:hAnsi="Symbol"/>
        <w:color w:val="789C30"/>
      </w:rPr>
    </w:lvl>
    <w:lvl w:ilvl="1" w:tplc="170EDEDE">
      <w:start w:val="1"/>
      <w:numFmt w:val="bullet"/>
      <w:lvlText w:val="o"/>
      <w:lvlJc w:val="left"/>
      <w:pPr>
        <w:tabs>
          <w:tab w:val="num" w:pos="1440"/>
        </w:tabs>
        <w:ind w:left="1440" w:hanging="360"/>
      </w:pPr>
      <w:rPr>
        <w:rFonts w:ascii="Courier New" w:hAnsi="Courier New"/>
      </w:rPr>
    </w:lvl>
    <w:lvl w:ilvl="2" w:tplc="9BE8A5E4">
      <w:start w:val="1"/>
      <w:numFmt w:val="bullet"/>
      <w:lvlText w:val=""/>
      <w:lvlJc w:val="left"/>
      <w:pPr>
        <w:tabs>
          <w:tab w:val="num" w:pos="2160"/>
        </w:tabs>
        <w:ind w:left="2160" w:hanging="360"/>
      </w:pPr>
      <w:rPr>
        <w:rFonts w:ascii="Wingdings" w:hAnsi="Wingdings"/>
      </w:rPr>
    </w:lvl>
    <w:lvl w:ilvl="3" w:tplc="B6EE649C">
      <w:start w:val="1"/>
      <w:numFmt w:val="bullet"/>
      <w:lvlText w:val=""/>
      <w:lvlJc w:val="left"/>
      <w:pPr>
        <w:tabs>
          <w:tab w:val="num" w:pos="2880"/>
        </w:tabs>
        <w:ind w:left="2880" w:hanging="360"/>
      </w:pPr>
      <w:rPr>
        <w:rFonts w:ascii="Symbol" w:hAnsi="Symbol"/>
      </w:rPr>
    </w:lvl>
    <w:lvl w:ilvl="4" w:tplc="263647D2">
      <w:start w:val="1"/>
      <w:numFmt w:val="bullet"/>
      <w:lvlText w:val="o"/>
      <w:lvlJc w:val="left"/>
      <w:pPr>
        <w:tabs>
          <w:tab w:val="num" w:pos="3600"/>
        </w:tabs>
        <w:ind w:left="3600" w:hanging="360"/>
      </w:pPr>
      <w:rPr>
        <w:rFonts w:ascii="Courier New" w:hAnsi="Courier New"/>
      </w:rPr>
    </w:lvl>
    <w:lvl w:ilvl="5" w:tplc="CF906B2C">
      <w:start w:val="1"/>
      <w:numFmt w:val="bullet"/>
      <w:lvlText w:val=""/>
      <w:lvlJc w:val="left"/>
      <w:pPr>
        <w:tabs>
          <w:tab w:val="num" w:pos="4320"/>
        </w:tabs>
        <w:ind w:left="4320" w:hanging="360"/>
      </w:pPr>
      <w:rPr>
        <w:rFonts w:ascii="Wingdings" w:hAnsi="Wingdings"/>
      </w:rPr>
    </w:lvl>
    <w:lvl w:ilvl="6" w:tplc="FCE68AE8">
      <w:start w:val="1"/>
      <w:numFmt w:val="bullet"/>
      <w:lvlText w:val=""/>
      <w:lvlJc w:val="left"/>
      <w:pPr>
        <w:tabs>
          <w:tab w:val="num" w:pos="5040"/>
        </w:tabs>
        <w:ind w:left="5040" w:hanging="360"/>
      </w:pPr>
      <w:rPr>
        <w:rFonts w:ascii="Symbol" w:hAnsi="Symbol"/>
      </w:rPr>
    </w:lvl>
    <w:lvl w:ilvl="7" w:tplc="8728A7F4">
      <w:start w:val="1"/>
      <w:numFmt w:val="bullet"/>
      <w:lvlText w:val="o"/>
      <w:lvlJc w:val="left"/>
      <w:pPr>
        <w:tabs>
          <w:tab w:val="num" w:pos="5760"/>
        </w:tabs>
        <w:ind w:left="5760" w:hanging="360"/>
      </w:pPr>
      <w:rPr>
        <w:rFonts w:ascii="Courier New" w:hAnsi="Courier New"/>
      </w:rPr>
    </w:lvl>
    <w:lvl w:ilvl="8" w:tplc="C536368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AE44152">
      <w:start w:val="1"/>
      <w:numFmt w:val="bullet"/>
      <w:lvlText w:val=""/>
      <w:lvlJc w:val="left"/>
      <w:pPr>
        <w:ind w:left="720" w:hanging="360"/>
      </w:pPr>
      <w:rPr>
        <w:rFonts w:ascii="Symbol" w:hAnsi="Symbol"/>
        <w:color w:val="789C30"/>
      </w:rPr>
    </w:lvl>
    <w:lvl w:ilvl="1" w:tplc="37A06E4E">
      <w:start w:val="1"/>
      <w:numFmt w:val="bullet"/>
      <w:lvlText w:val="o"/>
      <w:lvlJc w:val="left"/>
      <w:pPr>
        <w:tabs>
          <w:tab w:val="num" w:pos="1440"/>
        </w:tabs>
        <w:ind w:left="1440" w:hanging="360"/>
      </w:pPr>
      <w:rPr>
        <w:rFonts w:ascii="Courier New" w:hAnsi="Courier New"/>
      </w:rPr>
    </w:lvl>
    <w:lvl w:ilvl="2" w:tplc="1F660BDC">
      <w:start w:val="1"/>
      <w:numFmt w:val="bullet"/>
      <w:lvlText w:val=""/>
      <w:lvlJc w:val="left"/>
      <w:pPr>
        <w:tabs>
          <w:tab w:val="num" w:pos="2160"/>
        </w:tabs>
        <w:ind w:left="2160" w:hanging="360"/>
      </w:pPr>
      <w:rPr>
        <w:rFonts w:ascii="Wingdings" w:hAnsi="Wingdings"/>
      </w:rPr>
    </w:lvl>
    <w:lvl w:ilvl="3" w:tplc="45E02642">
      <w:start w:val="1"/>
      <w:numFmt w:val="bullet"/>
      <w:lvlText w:val=""/>
      <w:lvlJc w:val="left"/>
      <w:pPr>
        <w:tabs>
          <w:tab w:val="num" w:pos="2880"/>
        </w:tabs>
        <w:ind w:left="2880" w:hanging="360"/>
      </w:pPr>
      <w:rPr>
        <w:rFonts w:ascii="Symbol" w:hAnsi="Symbol"/>
      </w:rPr>
    </w:lvl>
    <w:lvl w:ilvl="4" w:tplc="3C3C2336">
      <w:start w:val="1"/>
      <w:numFmt w:val="bullet"/>
      <w:lvlText w:val="o"/>
      <w:lvlJc w:val="left"/>
      <w:pPr>
        <w:tabs>
          <w:tab w:val="num" w:pos="3600"/>
        </w:tabs>
        <w:ind w:left="3600" w:hanging="360"/>
      </w:pPr>
      <w:rPr>
        <w:rFonts w:ascii="Courier New" w:hAnsi="Courier New"/>
      </w:rPr>
    </w:lvl>
    <w:lvl w:ilvl="5" w:tplc="3FF025EA">
      <w:start w:val="1"/>
      <w:numFmt w:val="bullet"/>
      <w:lvlText w:val=""/>
      <w:lvlJc w:val="left"/>
      <w:pPr>
        <w:tabs>
          <w:tab w:val="num" w:pos="4320"/>
        </w:tabs>
        <w:ind w:left="4320" w:hanging="360"/>
      </w:pPr>
      <w:rPr>
        <w:rFonts w:ascii="Wingdings" w:hAnsi="Wingdings"/>
      </w:rPr>
    </w:lvl>
    <w:lvl w:ilvl="6" w:tplc="C7FA40DE">
      <w:start w:val="1"/>
      <w:numFmt w:val="bullet"/>
      <w:lvlText w:val=""/>
      <w:lvlJc w:val="left"/>
      <w:pPr>
        <w:tabs>
          <w:tab w:val="num" w:pos="5040"/>
        </w:tabs>
        <w:ind w:left="5040" w:hanging="360"/>
      </w:pPr>
      <w:rPr>
        <w:rFonts w:ascii="Symbol" w:hAnsi="Symbol"/>
      </w:rPr>
    </w:lvl>
    <w:lvl w:ilvl="7" w:tplc="D5A0FBDA">
      <w:start w:val="1"/>
      <w:numFmt w:val="bullet"/>
      <w:lvlText w:val="o"/>
      <w:lvlJc w:val="left"/>
      <w:pPr>
        <w:tabs>
          <w:tab w:val="num" w:pos="5760"/>
        </w:tabs>
        <w:ind w:left="5760" w:hanging="360"/>
      </w:pPr>
      <w:rPr>
        <w:rFonts w:ascii="Courier New" w:hAnsi="Courier New"/>
      </w:rPr>
    </w:lvl>
    <w:lvl w:ilvl="8" w:tplc="7CE0FCA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60E1C60">
      <w:start w:val="1"/>
      <w:numFmt w:val="bullet"/>
      <w:lvlText w:val=""/>
      <w:lvlJc w:val="left"/>
      <w:pPr>
        <w:ind w:left="720" w:hanging="360"/>
      </w:pPr>
      <w:rPr>
        <w:rFonts w:ascii="Symbol" w:hAnsi="Symbol"/>
        <w:color w:val="789C30"/>
      </w:rPr>
    </w:lvl>
    <w:lvl w:ilvl="1" w:tplc="D83C1780">
      <w:start w:val="1"/>
      <w:numFmt w:val="bullet"/>
      <w:lvlText w:val="o"/>
      <w:lvlJc w:val="left"/>
      <w:pPr>
        <w:tabs>
          <w:tab w:val="num" w:pos="1440"/>
        </w:tabs>
        <w:ind w:left="1440" w:hanging="360"/>
      </w:pPr>
      <w:rPr>
        <w:rFonts w:ascii="Courier New" w:hAnsi="Courier New"/>
      </w:rPr>
    </w:lvl>
    <w:lvl w:ilvl="2" w:tplc="0B76F8EA">
      <w:start w:val="1"/>
      <w:numFmt w:val="bullet"/>
      <w:lvlText w:val=""/>
      <w:lvlJc w:val="left"/>
      <w:pPr>
        <w:tabs>
          <w:tab w:val="num" w:pos="2160"/>
        </w:tabs>
        <w:ind w:left="2160" w:hanging="360"/>
      </w:pPr>
      <w:rPr>
        <w:rFonts w:ascii="Wingdings" w:hAnsi="Wingdings"/>
      </w:rPr>
    </w:lvl>
    <w:lvl w:ilvl="3" w:tplc="E3980352">
      <w:start w:val="1"/>
      <w:numFmt w:val="bullet"/>
      <w:lvlText w:val=""/>
      <w:lvlJc w:val="left"/>
      <w:pPr>
        <w:tabs>
          <w:tab w:val="num" w:pos="2880"/>
        </w:tabs>
        <w:ind w:left="2880" w:hanging="360"/>
      </w:pPr>
      <w:rPr>
        <w:rFonts w:ascii="Symbol" w:hAnsi="Symbol"/>
      </w:rPr>
    </w:lvl>
    <w:lvl w:ilvl="4" w:tplc="CDF24038">
      <w:start w:val="1"/>
      <w:numFmt w:val="bullet"/>
      <w:lvlText w:val="o"/>
      <w:lvlJc w:val="left"/>
      <w:pPr>
        <w:tabs>
          <w:tab w:val="num" w:pos="3600"/>
        </w:tabs>
        <w:ind w:left="3600" w:hanging="360"/>
      </w:pPr>
      <w:rPr>
        <w:rFonts w:ascii="Courier New" w:hAnsi="Courier New"/>
      </w:rPr>
    </w:lvl>
    <w:lvl w:ilvl="5" w:tplc="03A66C50">
      <w:start w:val="1"/>
      <w:numFmt w:val="bullet"/>
      <w:lvlText w:val=""/>
      <w:lvlJc w:val="left"/>
      <w:pPr>
        <w:tabs>
          <w:tab w:val="num" w:pos="4320"/>
        </w:tabs>
        <w:ind w:left="4320" w:hanging="360"/>
      </w:pPr>
      <w:rPr>
        <w:rFonts w:ascii="Wingdings" w:hAnsi="Wingdings"/>
      </w:rPr>
    </w:lvl>
    <w:lvl w:ilvl="6" w:tplc="A2D2E73E">
      <w:start w:val="1"/>
      <w:numFmt w:val="bullet"/>
      <w:lvlText w:val=""/>
      <w:lvlJc w:val="left"/>
      <w:pPr>
        <w:tabs>
          <w:tab w:val="num" w:pos="5040"/>
        </w:tabs>
        <w:ind w:left="5040" w:hanging="360"/>
      </w:pPr>
      <w:rPr>
        <w:rFonts w:ascii="Symbol" w:hAnsi="Symbol"/>
      </w:rPr>
    </w:lvl>
    <w:lvl w:ilvl="7" w:tplc="D802805A">
      <w:start w:val="1"/>
      <w:numFmt w:val="bullet"/>
      <w:lvlText w:val="o"/>
      <w:lvlJc w:val="left"/>
      <w:pPr>
        <w:tabs>
          <w:tab w:val="num" w:pos="5760"/>
        </w:tabs>
        <w:ind w:left="5760" w:hanging="360"/>
      </w:pPr>
      <w:rPr>
        <w:rFonts w:ascii="Courier New" w:hAnsi="Courier New"/>
      </w:rPr>
    </w:lvl>
    <w:lvl w:ilvl="8" w:tplc="7608762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310AD32">
      <w:start w:val="1"/>
      <w:numFmt w:val="bullet"/>
      <w:lvlText w:val=""/>
      <w:lvlJc w:val="left"/>
      <w:pPr>
        <w:ind w:left="720" w:hanging="360"/>
      </w:pPr>
      <w:rPr>
        <w:rFonts w:ascii="Symbol" w:hAnsi="Symbol"/>
        <w:color w:val="789C30"/>
      </w:rPr>
    </w:lvl>
    <w:lvl w:ilvl="1" w:tplc="EA880318">
      <w:start w:val="1"/>
      <w:numFmt w:val="bullet"/>
      <w:lvlText w:val="o"/>
      <w:lvlJc w:val="left"/>
      <w:pPr>
        <w:tabs>
          <w:tab w:val="num" w:pos="1440"/>
        </w:tabs>
        <w:ind w:left="1440" w:hanging="360"/>
      </w:pPr>
      <w:rPr>
        <w:rFonts w:ascii="Courier New" w:hAnsi="Courier New"/>
      </w:rPr>
    </w:lvl>
    <w:lvl w:ilvl="2" w:tplc="EA148918">
      <w:start w:val="1"/>
      <w:numFmt w:val="bullet"/>
      <w:lvlText w:val=""/>
      <w:lvlJc w:val="left"/>
      <w:pPr>
        <w:tabs>
          <w:tab w:val="num" w:pos="2160"/>
        </w:tabs>
        <w:ind w:left="2160" w:hanging="360"/>
      </w:pPr>
      <w:rPr>
        <w:rFonts w:ascii="Wingdings" w:hAnsi="Wingdings"/>
      </w:rPr>
    </w:lvl>
    <w:lvl w:ilvl="3" w:tplc="C2606742">
      <w:start w:val="1"/>
      <w:numFmt w:val="bullet"/>
      <w:lvlText w:val=""/>
      <w:lvlJc w:val="left"/>
      <w:pPr>
        <w:tabs>
          <w:tab w:val="num" w:pos="2880"/>
        </w:tabs>
        <w:ind w:left="2880" w:hanging="360"/>
      </w:pPr>
      <w:rPr>
        <w:rFonts w:ascii="Symbol" w:hAnsi="Symbol"/>
      </w:rPr>
    </w:lvl>
    <w:lvl w:ilvl="4" w:tplc="AC42FB42">
      <w:start w:val="1"/>
      <w:numFmt w:val="bullet"/>
      <w:lvlText w:val="o"/>
      <w:lvlJc w:val="left"/>
      <w:pPr>
        <w:tabs>
          <w:tab w:val="num" w:pos="3600"/>
        </w:tabs>
        <w:ind w:left="3600" w:hanging="360"/>
      </w:pPr>
      <w:rPr>
        <w:rFonts w:ascii="Courier New" w:hAnsi="Courier New"/>
      </w:rPr>
    </w:lvl>
    <w:lvl w:ilvl="5" w:tplc="A6AE0BAE">
      <w:start w:val="1"/>
      <w:numFmt w:val="bullet"/>
      <w:lvlText w:val=""/>
      <w:lvlJc w:val="left"/>
      <w:pPr>
        <w:tabs>
          <w:tab w:val="num" w:pos="4320"/>
        </w:tabs>
        <w:ind w:left="4320" w:hanging="360"/>
      </w:pPr>
      <w:rPr>
        <w:rFonts w:ascii="Wingdings" w:hAnsi="Wingdings"/>
      </w:rPr>
    </w:lvl>
    <w:lvl w:ilvl="6" w:tplc="62D060A8">
      <w:start w:val="1"/>
      <w:numFmt w:val="bullet"/>
      <w:lvlText w:val=""/>
      <w:lvlJc w:val="left"/>
      <w:pPr>
        <w:tabs>
          <w:tab w:val="num" w:pos="5040"/>
        </w:tabs>
        <w:ind w:left="5040" w:hanging="360"/>
      </w:pPr>
      <w:rPr>
        <w:rFonts w:ascii="Symbol" w:hAnsi="Symbol"/>
      </w:rPr>
    </w:lvl>
    <w:lvl w:ilvl="7" w:tplc="610A2C2A">
      <w:start w:val="1"/>
      <w:numFmt w:val="bullet"/>
      <w:lvlText w:val="o"/>
      <w:lvlJc w:val="left"/>
      <w:pPr>
        <w:tabs>
          <w:tab w:val="num" w:pos="5760"/>
        </w:tabs>
        <w:ind w:left="5760" w:hanging="360"/>
      </w:pPr>
      <w:rPr>
        <w:rFonts w:ascii="Courier New" w:hAnsi="Courier New"/>
      </w:rPr>
    </w:lvl>
    <w:lvl w:ilvl="8" w:tplc="AA4CC03A">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1390D186">
      <w:start w:val="1"/>
      <w:numFmt w:val="bullet"/>
      <w:lvlText w:val=""/>
      <w:lvlJc w:val="left"/>
      <w:pPr>
        <w:ind w:left="720" w:hanging="360"/>
      </w:pPr>
      <w:rPr>
        <w:rFonts w:ascii="Symbol" w:hAnsi="Symbol"/>
        <w:color w:val="789C30"/>
      </w:rPr>
    </w:lvl>
    <w:lvl w:ilvl="1" w:tplc="8154D8FE">
      <w:start w:val="1"/>
      <w:numFmt w:val="bullet"/>
      <w:lvlText w:val="o"/>
      <w:lvlJc w:val="left"/>
      <w:pPr>
        <w:tabs>
          <w:tab w:val="num" w:pos="1440"/>
        </w:tabs>
        <w:ind w:left="1440" w:hanging="360"/>
      </w:pPr>
      <w:rPr>
        <w:rFonts w:ascii="Courier New" w:hAnsi="Courier New"/>
      </w:rPr>
    </w:lvl>
    <w:lvl w:ilvl="2" w:tplc="16C4B4F8">
      <w:start w:val="1"/>
      <w:numFmt w:val="bullet"/>
      <w:lvlText w:val=""/>
      <w:lvlJc w:val="left"/>
      <w:pPr>
        <w:tabs>
          <w:tab w:val="num" w:pos="2160"/>
        </w:tabs>
        <w:ind w:left="2160" w:hanging="360"/>
      </w:pPr>
      <w:rPr>
        <w:rFonts w:ascii="Wingdings" w:hAnsi="Wingdings"/>
      </w:rPr>
    </w:lvl>
    <w:lvl w:ilvl="3" w:tplc="0310F6C8">
      <w:start w:val="1"/>
      <w:numFmt w:val="bullet"/>
      <w:lvlText w:val=""/>
      <w:lvlJc w:val="left"/>
      <w:pPr>
        <w:tabs>
          <w:tab w:val="num" w:pos="2880"/>
        </w:tabs>
        <w:ind w:left="2880" w:hanging="360"/>
      </w:pPr>
      <w:rPr>
        <w:rFonts w:ascii="Symbol" w:hAnsi="Symbol"/>
      </w:rPr>
    </w:lvl>
    <w:lvl w:ilvl="4" w:tplc="098E02AE">
      <w:start w:val="1"/>
      <w:numFmt w:val="bullet"/>
      <w:lvlText w:val="o"/>
      <w:lvlJc w:val="left"/>
      <w:pPr>
        <w:tabs>
          <w:tab w:val="num" w:pos="3600"/>
        </w:tabs>
        <w:ind w:left="3600" w:hanging="360"/>
      </w:pPr>
      <w:rPr>
        <w:rFonts w:ascii="Courier New" w:hAnsi="Courier New"/>
      </w:rPr>
    </w:lvl>
    <w:lvl w:ilvl="5" w:tplc="2D100BA0">
      <w:start w:val="1"/>
      <w:numFmt w:val="bullet"/>
      <w:lvlText w:val=""/>
      <w:lvlJc w:val="left"/>
      <w:pPr>
        <w:tabs>
          <w:tab w:val="num" w:pos="4320"/>
        </w:tabs>
        <w:ind w:left="4320" w:hanging="360"/>
      </w:pPr>
      <w:rPr>
        <w:rFonts w:ascii="Wingdings" w:hAnsi="Wingdings"/>
      </w:rPr>
    </w:lvl>
    <w:lvl w:ilvl="6" w:tplc="43045FA4">
      <w:start w:val="1"/>
      <w:numFmt w:val="bullet"/>
      <w:lvlText w:val=""/>
      <w:lvlJc w:val="left"/>
      <w:pPr>
        <w:tabs>
          <w:tab w:val="num" w:pos="5040"/>
        </w:tabs>
        <w:ind w:left="5040" w:hanging="360"/>
      </w:pPr>
      <w:rPr>
        <w:rFonts w:ascii="Symbol" w:hAnsi="Symbol"/>
      </w:rPr>
    </w:lvl>
    <w:lvl w:ilvl="7" w:tplc="B1F0DDFE">
      <w:start w:val="1"/>
      <w:numFmt w:val="bullet"/>
      <w:lvlText w:val="o"/>
      <w:lvlJc w:val="left"/>
      <w:pPr>
        <w:tabs>
          <w:tab w:val="num" w:pos="5760"/>
        </w:tabs>
        <w:ind w:left="5760" w:hanging="360"/>
      </w:pPr>
      <w:rPr>
        <w:rFonts w:ascii="Courier New" w:hAnsi="Courier New"/>
      </w:rPr>
    </w:lvl>
    <w:lvl w:ilvl="8" w:tplc="D6E2185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2B87D70">
      <w:start w:val="1"/>
      <w:numFmt w:val="bullet"/>
      <w:lvlText w:val=""/>
      <w:lvlJc w:val="left"/>
      <w:pPr>
        <w:ind w:left="720" w:hanging="360"/>
      </w:pPr>
      <w:rPr>
        <w:rFonts w:ascii="Symbol" w:hAnsi="Symbol"/>
        <w:color w:val="789C30"/>
      </w:rPr>
    </w:lvl>
    <w:lvl w:ilvl="1" w:tplc="A44C9540">
      <w:start w:val="1"/>
      <w:numFmt w:val="bullet"/>
      <w:lvlText w:val="o"/>
      <w:lvlJc w:val="left"/>
      <w:pPr>
        <w:tabs>
          <w:tab w:val="num" w:pos="1440"/>
        </w:tabs>
        <w:ind w:left="1440" w:hanging="360"/>
      </w:pPr>
      <w:rPr>
        <w:rFonts w:ascii="Courier New" w:hAnsi="Courier New"/>
      </w:rPr>
    </w:lvl>
    <w:lvl w:ilvl="2" w:tplc="4A68C4FA">
      <w:start w:val="1"/>
      <w:numFmt w:val="bullet"/>
      <w:lvlText w:val=""/>
      <w:lvlJc w:val="left"/>
      <w:pPr>
        <w:tabs>
          <w:tab w:val="num" w:pos="2160"/>
        </w:tabs>
        <w:ind w:left="2160" w:hanging="360"/>
      </w:pPr>
      <w:rPr>
        <w:rFonts w:ascii="Wingdings" w:hAnsi="Wingdings"/>
      </w:rPr>
    </w:lvl>
    <w:lvl w:ilvl="3" w:tplc="3C40CA8A">
      <w:start w:val="1"/>
      <w:numFmt w:val="bullet"/>
      <w:lvlText w:val=""/>
      <w:lvlJc w:val="left"/>
      <w:pPr>
        <w:tabs>
          <w:tab w:val="num" w:pos="2880"/>
        </w:tabs>
        <w:ind w:left="2880" w:hanging="360"/>
      </w:pPr>
      <w:rPr>
        <w:rFonts w:ascii="Symbol" w:hAnsi="Symbol"/>
      </w:rPr>
    </w:lvl>
    <w:lvl w:ilvl="4" w:tplc="890E69F6">
      <w:start w:val="1"/>
      <w:numFmt w:val="bullet"/>
      <w:lvlText w:val="o"/>
      <w:lvlJc w:val="left"/>
      <w:pPr>
        <w:tabs>
          <w:tab w:val="num" w:pos="3600"/>
        </w:tabs>
        <w:ind w:left="3600" w:hanging="360"/>
      </w:pPr>
      <w:rPr>
        <w:rFonts w:ascii="Courier New" w:hAnsi="Courier New"/>
      </w:rPr>
    </w:lvl>
    <w:lvl w:ilvl="5" w:tplc="9800D870">
      <w:start w:val="1"/>
      <w:numFmt w:val="bullet"/>
      <w:lvlText w:val=""/>
      <w:lvlJc w:val="left"/>
      <w:pPr>
        <w:tabs>
          <w:tab w:val="num" w:pos="4320"/>
        </w:tabs>
        <w:ind w:left="4320" w:hanging="360"/>
      </w:pPr>
      <w:rPr>
        <w:rFonts w:ascii="Wingdings" w:hAnsi="Wingdings"/>
      </w:rPr>
    </w:lvl>
    <w:lvl w:ilvl="6" w:tplc="E9DA164E">
      <w:start w:val="1"/>
      <w:numFmt w:val="bullet"/>
      <w:lvlText w:val=""/>
      <w:lvlJc w:val="left"/>
      <w:pPr>
        <w:tabs>
          <w:tab w:val="num" w:pos="5040"/>
        </w:tabs>
        <w:ind w:left="5040" w:hanging="360"/>
      </w:pPr>
      <w:rPr>
        <w:rFonts w:ascii="Symbol" w:hAnsi="Symbol"/>
      </w:rPr>
    </w:lvl>
    <w:lvl w:ilvl="7" w:tplc="043E24A6">
      <w:start w:val="1"/>
      <w:numFmt w:val="bullet"/>
      <w:lvlText w:val="o"/>
      <w:lvlJc w:val="left"/>
      <w:pPr>
        <w:tabs>
          <w:tab w:val="num" w:pos="5760"/>
        </w:tabs>
        <w:ind w:left="5760" w:hanging="360"/>
      </w:pPr>
      <w:rPr>
        <w:rFonts w:ascii="Courier New" w:hAnsi="Courier New"/>
      </w:rPr>
    </w:lvl>
    <w:lvl w:ilvl="8" w:tplc="51302E7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058D4B2">
      <w:start w:val="1"/>
      <w:numFmt w:val="bullet"/>
      <w:lvlText w:val=""/>
      <w:lvlJc w:val="left"/>
      <w:pPr>
        <w:ind w:left="720" w:hanging="360"/>
      </w:pPr>
      <w:rPr>
        <w:rFonts w:ascii="Symbol" w:hAnsi="Symbol"/>
        <w:color w:val="789C30"/>
      </w:rPr>
    </w:lvl>
    <w:lvl w:ilvl="1" w:tplc="6204D0C6">
      <w:start w:val="1"/>
      <w:numFmt w:val="bullet"/>
      <w:lvlText w:val="o"/>
      <w:lvlJc w:val="left"/>
      <w:pPr>
        <w:tabs>
          <w:tab w:val="num" w:pos="1440"/>
        </w:tabs>
        <w:ind w:left="1440" w:hanging="360"/>
      </w:pPr>
      <w:rPr>
        <w:rFonts w:ascii="Courier New" w:hAnsi="Courier New"/>
      </w:rPr>
    </w:lvl>
    <w:lvl w:ilvl="2" w:tplc="B44A1294">
      <w:start w:val="1"/>
      <w:numFmt w:val="bullet"/>
      <w:lvlText w:val=""/>
      <w:lvlJc w:val="left"/>
      <w:pPr>
        <w:tabs>
          <w:tab w:val="num" w:pos="2160"/>
        </w:tabs>
        <w:ind w:left="2160" w:hanging="360"/>
      </w:pPr>
      <w:rPr>
        <w:rFonts w:ascii="Wingdings" w:hAnsi="Wingdings"/>
      </w:rPr>
    </w:lvl>
    <w:lvl w:ilvl="3" w:tplc="31143966">
      <w:start w:val="1"/>
      <w:numFmt w:val="bullet"/>
      <w:lvlText w:val=""/>
      <w:lvlJc w:val="left"/>
      <w:pPr>
        <w:tabs>
          <w:tab w:val="num" w:pos="2880"/>
        </w:tabs>
        <w:ind w:left="2880" w:hanging="360"/>
      </w:pPr>
      <w:rPr>
        <w:rFonts w:ascii="Symbol" w:hAnsi="Symbol"/>
      </w:rPr>
    </w:lvl>
    <w:lvl w:ilvl="4" w:tplc="81CC14DA">
      <w:start w:val="1"/>
      <w:numFmt w:val="bullet"/>
      <w:lvlText w:val="o"/>
      <w:lvlJc w:val="left"/>
      <w:pPr>
        <w:tabs>
          <w:tab w:val="num" w:pos="3600"/>
        </w:tabs>
        <w:ind w:left="3600" w:hanging="360"/>
      </w:pPr>
      <w:rPr>
        <w:rFonts w:ascii="Courier New" w:hAnsi="Courier New"/>
      </w:rPr>
    </w:lvl>
    <w:lvl w:ilvl="5" w:tplc="3B28E884">
      <w:start w:val="1"/>
      <w:numFmt w:val="bullet"/>
      <w:lvlText w:val=""/>
      <w:lvlJc w:val="left"/>
      <w:pPr>
        <w:tabs>
          <w:tab w:val="num" w:pos="4320"/>
        </w:tabs>
        <w:ind w:left="4320" w:hanging="360"/>
      </w:pPr>
      <w:rPr>
        <w:rFonts w:ascii="Wingdings" w:hAnsi="Wingdings"/>
      </w:rPr>
    </w:lvl>
    <w:lvl w:ilvl="6" w:tplc="C10CA55A">
      <w:start w:val="1"/>
      <w:numFmt w:val="bullet"/>
      <w:lvlText w:val=""/>
      <w:lvlJc w:val="left"/>
      <w:pPr>
        <w:tabs>
          <w:tab w:val="num" w:pos="5040"/>
        </w:tabs>
        <w:ind w:left="5040" w:hanging="360"/>
      </w:pPr>
      <w:rPr>
        <w:rFonts w:ascii="Symbol" w:hAnsi="Symbol"/>
      </w:rPr>
    </w:lvl>
    <w:lvl w:ilvl="7" w:tplc="E7788E72">
      <w:start w:val="1"/>
      <w:numFmt w:val="bullet"/>
      <w:lvlText w:val="o"/>
      <w:lvlJc w:val="left"/>
      <w:pPr>
        <w:tabs>
          <w:tab w:val="num" w:pos="5760"/>
        </w:tabs>
        <w:ind w:left="5760" w:hanging="360"/>
      </w:pPr>
      <w:rPr>
        <w:rFonts w:ascii="Courier New" w:hAnsi="Courier New"/>
      </w:rPr>
    </w:lvl>
    <w:lvl w:ilvl="8" w:tplc="1020EA7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634A9750">
      <w:start w:val="1"/>
      <w:numFmt w:val="bullet"/>
      <w:lvlText w:val=""/>
      <w:lvlJc w:val="left"/>
      <w:pPr>
        <w:ind w:left="720" w:hanging="360"/>
      </w:pPr>
      <w:rPr>
        <w:rFonts w:ascii="Symbol" w:hAnsi="Symbol"/>
        <w:color w:val="789C30"/>
      </w:rPr>
    </w:lvl>
    <w:lvl w:ilvl="1" w:tplc="7ECE4D14">
      <w:start w:val="1"/>
      <w:numFmt w:val="bullet"/>
      <w:lvlText w:val="o"/>
      <w:lvlJc w:val="left"/>
      <w:pPr>
        <w:tabs>
          <w:tab w:val="num" w:pos="1440"/>
        </w:tabs>
        <w:ind w:left="1440" w:hanging="360"/>
      </w:pPr>
      <w:rPr>
        <w:rFonts w:ascii="Courier New" w:hAnsi="Courier New"/>
      </w:rPr>
    </w:lvl>
    <w:lvl w:ilvl="2" w:tplc="5FD297B4">
      <w:start w:val="1"/>
      <w:numFmt w:val="bullet"/>
      <w:lvlText w:val=""/>
      <w:lvlJc w:val="left"/>
      <w:pPr>
        <w:tabs>
          <w:tab w:val="num" w:pos="2160"/>
        </w:tabs>
        <w:ind w:left="2160" w:hanging="360"/>
      </w:pPr>
      <w:rPr>
        <w:rFonts w:ascii="Wingdings" w:hAnsi="Wingdings"/>
      </w:rPr>
    </w:lvl>
    <w:lvl w:ilvl="3" w:tplc="7E667E5E">
      <w:start w:val="1"/>
      <w:numFmt w:val="bullet"/>
      <w:lvlText w:val=""/>
      <w:lvlJc w:val="left"/>
      <w:pPr>
        <w:tabs>
          <w:tab w:val="num" w:pos="2880"/>
        </w:tabs>
        <w:ind w:left="2880" w:hanging="360"/>
      </w:pPr>
      <w:rPr>
        <w:rFonts w:ascii="Symbol" w:hAnsi="Symbol"/>
      </w:rPr>
    </w:lvl>
    <w:lvl w:ilvl="4" w:tplc="5BD8D306">
      <w:start w:val="1"/>
      <w:numFmt w:val="bullet"/>
      <w:lvlText w:val="o"/>
      <w:lvlJc w:val="left"/>
      <w:pPr>
        <w:tabs>
          <w:tab w:val="num" w:pos="3600"/>
        </w:tabs>
        <w:ind w:left="3600" w:hanging="360"/>
      </w:pPr>
      <w:rPr>
        <w:rFonts w:ascii="Courier New" w:hAnsi="Courier New"/>
      </w:rPr>
    </w:lvl>
    <w:lvl w:ilvl="5" w:tplc="09D20328">
      <w:start w:val="1"/>
      <w:numFmt w:val="bullet"/>
      <w:lvlText w:val=""/>
      <w:lvlJc w:val="left"/>
      <w:pPr>
        <w:tabs>
          <w:tab w:val="num" w:pos="4320"/>
        </w:tabs>
        <w:ind w:left="4320" w:hanging="360"/>
      </w:pPr>
      <w:rPr>
        <w:rFonts w:ascii="Wingdings" w:hAnsi="Wingdings"/>
      </w:rPr>
    </w:lvl>
    <w:lvl w:ilvl="6" w:tplc="5E8A4412">
      <w:start w:val="1"/>
      <w:numFmt w:val="bullet"/>
      <w:lvlText w:val=""/>
      <w:lvlJc w:val="left"/>
      <w:pPr>
        <w:tabs>
          <w:tab w:val="num" w:pos="5040"/>
        </w:tabs>
        <w:ind w:left="5040" w:hanging="360"/>
      </w:pPr>
      <w:rPr>
        <w:rFonts w:ascii="Symbol" w:hAnsi="Symbol"/>
      </w:rPr>
    </w:lvl>
    <w:lvl w:ilvl="7" w:tplc="F51842DC">
      <w:start w:val="1"/>
      <w:numFmt w:val="bullet"/>
      <w:lvlText w:val="o"/>
      <w:lvlJc w:val="left"/>
      <w:pPr>
        <w:tabs>
          <w:tab w:val="num" w:pos="5760"/>
        </w:tabs>
        <w:ind w:left="5760" w:hanging="360"/>
      </w:pPr>
      <w:rPr>
        <w:rFonts w:ascii="Courier New" w:hAnsi="Courier New"/>
      </w:rPr>
    </w:lvl>
    <w:lvl w:ilvl="8" w:tplc="7DD4915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0A26C24E">
      <w:start w:val="1"/>
      <w:numFmt w:val="bullet"/>
      <w:lvlText w:val=""/>
      <w:lvlJc w:val="left"/>
      <w:pPr>
        <w:ind w:left="720" w:hanging="360"/>
      </w:pPr>
      <w:rPr>
        <w:rFonts w:ascii="Symbol" w:hAnsi="Symbol"/>
        <w:color w:val="789C30"/>
      </w:rPr>
    </w:lvl>
    <w:lvl w:ilvl="1" w:tplc="C2108F3C">
      <w:start w:val="1"/>
      <w:numFmt w:val="bullet"/>
      <w:lvlText w:val="o"/>
      <w:lvlJc w:val="left"/>
      <w:pPr>
        <w:tabs>
          <w:tab w:val="num" w:pos="1440"/>
        </w:tabs>
        <w:ind w:left="1440" w:hanging="360"/>
      </w:pPr>
      <w:rPr>
        <w:rFonts w:ascii="Courier New" w:hAnsi="Courier New"/>
      </w:rPr>
    </w:lvl>
    <w:lvl w:ilvl="2" w:tplc="7AFEC78A">
      <w:start w:val="1"/>
      <w:numFmt w:val="bullet"/>
      <w:lvlText w:val=""/>
      <w:lvlJc w:val="left"/>
      <w:pPr>
        <w:tabs>
          <w:tab w:val="num" w:pos="2160"/>
        </w:tabs>
        <w:ind w:left="2160" w:hanging="360"/>
      </w:pPr>
      <w:rPr>
        <w:rFonts w:ascii="Wingdings" w:hAnsi="Wingdings"/>
      </w:rPr>
    </w:lvl>
    <w:lvl w:ilvl="3" w:tplc="7736C4EE">
      <w:start w:val="1"/>
      <w:numFmt w:val="bullet"/>
      <w:lvlText w:val=""/>
      <w:lvlJc w:val="left"/>
      <w:pPr>
        <w:tabs>
          <w:tab w:val="num" w:pos="2880"/>
        </w:tabs>
        <w:ind w:left="2880" w:hanging="360"/>
      </w:pPr>
      <w:rPr>
        <w:rFonts w:ascii="Symbol" w:hAnsi="Symbol"/>
      </w:rPr>
    </w:lvl>
    <w:lvl w:ilvl="4" w:tplc="80FE2A50">
      <w:start w:val="1"/>
      <w:numFmt w:val="bullet"/>
      <w:lvlText w:val="o"/>
      <w:lvlJc w:val="left"/>
      <w:pPr>
        <w:tabs>
          <w:tab w:val="num" w:pos="3600"/>
        </w:tabs>
        <w:ind w:left="3600" w:hanging="360"/>
      </w:pPr>
      <w:rPr>
        <w:rFonts w:ascii="Courier New" w:hAnsi="Courier New"/>
      </w:rPr>
    </w:lvl>
    <w:lvl w:ilvl="5" w:tplc="B0AA106C">
      <w:start w:val="1"/>
      <w:numFmt w:val="bullet"/>
      <w:lvlText w:val=""/>
      <w:lvlJc w:val="left"/>
      <w:pPr>
        <w:tabs>
          <w:tab w:val="num" w:pos="4320"/>
        </w:tabs>
        <w:ind w:left="4320" w:hanging="360"/>
      </w:pPr>
      <w:rPr>
        <w:rFonts w:ascii="Wingdings" w:hAnsi="Wingdings"/>
      </w:rPr>
    </w:lvl>
    <w:lvl w:ilvl="6" w:tplc="40DE0E36">
      <w:start w:val="1"/>
      <w:numFmt w:val="bullet"/>
      <w:lvlText w:val=""/>
      <w:lvlJc w:val="left"/>
      <w:pPr>
        <w:tabs>
          <w:tab w:val="num" w:pos="5040"/>
        </w:tabs>
        <w:ind w:left="5040" w:hanging="360"/>
      </w:pPr>
      <w:rPr>
        <w:rFonts w:ascii="Symbol" w:hAnsi="Symbol"/>
      </w:rPr>
    </w:lvl>
    <w:lvl w:ilvl="7" w:tplc="70783962">
      <w:start w:val="1"/>
      <w:numFmt w:val="bullet"/>
      <w:lvlText w:val="o"/>
      <w:lvlJc w:val="left"/>
      <w:pPr>
        <w:tabs>
          <w:tab w:val="num" w:pos="5760"/>
        </w:tabs>
        <w:ind w:left="5760" w:hanging="360"/>
      </w:pPr>
      <w:rPr>
        <w:rFonts w:ascii="Courier New" w:hAnsi="Courier New"/>
      </w:rPr>
    </w:lvl>
    <w:lvl w:ilvl="8" w:tplc="C61CC4BC">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B69E6D06">
      <w:start w:val="1"/>
      <w:numFmt w:val="bullet"/>
      <w:lvlText w:val=""/>
      <w:lvlJc w:val="left"/>
      <w:pPr>
        <w:ind w:left="720" w:hanging="360"/>
      </w:pPr>
      <w:rPr>
        <w:rFonts w:ascii="Symbol" w:hAnsi="Symbol"/>
        <w:color w:val="789C30"/>
      </w:rPr>
    </w:lvl>
    <w:lvl w:ilvl="1" w:tplc="ED2A28D4">
      <w:start w:val="1"/>
      <w:numFmt w:val="bullet"/>
      <w:lvlText w:val="o"/>
      <w:lvlJc w:val="left"/>
      <w:pPr>
        <w:tabs>
          <w:tab w:val="num" w:pos="1440"/>
        </w:tabs>
        <w:ind w:left="1440" w:hanging="360"/>
      </w:pPr>
      <w:rPr>
        <w:rFonts w:ascii="Courier New" w:hAnsi="Courier New"/>
      </w:rPr>
    </w:lvl>
    <w:lvl w:ilvl="2" w:tplc="C55A9058">
      <w:start w:val="1"/>
      <w:numFmt w:val="bullet"/>
      <w:lvlText w:val=""/>
      <w:lvlJc w:val="left"/>
      <w:pPr>
        <w:tabs>
          <w:tab w:val="num" w:pos="2160"/>
        </w:tabs>
        <w:ind w:left="2160" w:hanging="360"/>
      </w:pPr>
      <w:rPr>
        <w:rFonts w:ascii="Wingdings" w:hAnsi="Wingdings"/>
      </w:rPr>
    </w:lvl>
    <w:lvl w:ilvl="3" w:tplc="FB4E7F2A">
      <w:start w:val="1"/>
      <w:numFmt w:val="bullet"/>
      <w:lvlText w:val=""/>
      <w:lvlJc w:val="left"/>
      <w:pPr>
        <w:tabs>
          <w:tab w:val="num" w:pos="2880"/>
        </w:tabs>
        <w:ind w:left="2880" w:hanging="360"/>
      </w:pPr>
      <w:rPr>
        <w:rFonts w:ascii="Symbol" w:hAnsi="Symbol"/>
      </w:rPr>
    </w:lvl>
    <w:lvl w:ilvl="4" w:tplc="017C74BC">
      <w:start w:val="1"/>
      <w:numFmt w:val="bullet"/>
      <w:lvlText w:val="o"/>
      <w:lvlJc w:val="left"/>
      <w:pPr>
        <w:tabs>
          <w:tab w:val="num" w:pos="3600"/>
        </w:tabs>
        <w:ind w:left="3600" w:hanging="360"/>
      </w:pPr>
      <w:rPr>
        <w:rFonts w:ascii="Courier New" w:hAnsi="Courier New"/>
      </w:rPr>
    </w:lvl>
    <w:lvl w:ilvl="5" w:tplc="AEBCDD50">
      <w:start w:val="1"/>
      <w:numFmt w:val="bullet"/>
      <w:lvlText w:val=""/>
      <w:lvlJc w:val="left"/>
      <w:pPr>
        <w:tabs>
          <w:tab w:val="num" w:pos="4320"/>
        </w:tabs>
        <w:ind w:left="4320" w:hanging="360"/>
      </w:pPr>
      <w:rPr>
        <w:rFonts w:ascii="Wingdings" w:hAnsi="Wingdings"/>
      </w:rPr>
    </w:lvl>
    <w:lvl w:ilvl="6" w:tplc="CC36E130">
      <w:start w:val="1"/>
      <w:numFmt w:val="bullet"/>
      <w:lvlText w:val=""/>
      <w:lvlJc w:val="left"/>
      <w:pPr>
        <w:tabs>
          <w:tab w:val="num" w:pos="5040"/>
        </w:tabs>
        <w:ind w:left="5040" w:hanging="360"/>
      </w:pPr>
      <w:rPr>
        <w:rFonts w:ascii="Symbol" w:hAnsi="Symbol"/>
      </w:rPr>
    </w:lvl>
    <w:lvl w:ilvl="7" w:tplc="AAF62F1E">
      <w:start w:val="1"/>
      <w:numFmt w:val="bullet"/>
      <w:lvlText w:val="o"/>
      <w:lvlJc w:val="left"/>
      <w:pPr>
        <w:tabs>
          <w:tab w:val="num" w:pos="5760"/>
        </w:tabs>
        <w:ind w:left="5760" w:hanging="360"/>
      </w:pPr>
      <w:rPr>
        <w:rFonts w:ascii="Courier New" w:hAnsi="Courier New"/>
      </w:rPr>
    </w:lvl>
    <w:lvl w:ilvl="8" w:tplc="DAE4FDAE">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6DAA985C">
      <w:start w:val="1"/>
      <w:numFmt w:val="bullet"/>
      <w:lvlText w:val=""/>
      <w:lvlJc w:val="left"/>
      <w:pPr>
        <w:ind w:left="720" w:hanging="360"/>
      </w:pPr>
      <w:rPr>
        <w:rFonts w:ascii="Symbol" w:hAnsi="Symbol"/>
        <w:color w:val="789C30"/>
      </w:rPr>
    </w:lvl>
    <w:lvl w:ilvl="1" w:tplc="6D7EF77A">
      <w:start w:val="1"/>
      <w:numFmt w:val="bullet"/>
      <w:lvlText w:val="o"/>
      <w:lvlJc w:val="left"/>
      <w:pPr>
        <w:tabs>
          <w:tab w:val="num" w:pos="1440"/>
        </w:tabs>
        <w:ind w:left="1440" w:hanging="360"/>
      </w:pPr>
      <w:rPr>
        <w:rFonts w:ascii="Courier New" w:hAnsi="Courier New"/>
      </w:rPr>
    </w:lvl>
    <w:lvl w:ilvl="2" w:tplc="BDACE458">
      <w:start w:val="1"/>
      <w:numFmt w:val="bullet"/>
      <w:lvlText w:val=""/>
      <w:lvlJc w:val="left"/>
      <w:pPr>
        <w:tabs>
          <w:tab w:val="num" w:pos="2160"/>
        </w:tabs>
        <w:ind w:left="2160" w:hanging="360"/>
      </w:pPr>
      <w:rPr>
        <w:rFonts w:ascii="Wingdings" w:hAnsi="Wingdings"/>
      </w:rPr>
    </w:lvl>
    <w:lvl w:ilvl="3" w:tplc="946ECF08">
      <w:start w:val="1"/>
      <w:numFmt w:val="bullet"/>
      <w:lvlText w:val=""/>
      <w:lvlJc w:val="left"/>
      <w:pPr>
        <w:tabs>
          <w:tab w:val="num" w:pos="2880"/>
        </w:tabs>
        <w:ind w:left="2880" w:hanging="360"/>
      </w:pPr>
      <w:rPr>
        <w:rFonts w:ascii="Symbol" w:hAnsi="Symbol"/>
      </w:rPr>
    </w:lvl>
    <w:lvl w:ilvl="4" w:tplc="DF240ECC">
      <w:start w:val="1"/>
      <w:numFmt w:val="bullet"/>
      <w:lvlText w:val="o"/>
      <w:lvlJc w:val="left"/>
      <w:pPr>
        <w:tabs>
          <w:tab w:val="num" w:pos="3600"/>
        </w:tabs>
        <w:ind w:left="3600" w:hanging="360"/>
      </w:pPr>
      <w:rPr>
        <w:rFonts w:ascii="Courier New" w:hAnsi="Courier New"/>
      </w:rPr>
    </w:lvl>
    <w:lvl w:ilvl="5" w:tplc="EF98568A">
      <w:start w:val="1"/>
      <w:numFmt w:val="bullet"/>
      <w:lvlText w:val=""/>
      <w:lvlJc w:val="left"/>
      <w:pPr>
        <w:tabs>
          <w:tab w:val="num" w:pos="4320"/>
        </w:tabs>
        <w:ind w:left="4320" w:hanging="360"/>
      </w:pPr>
      <w:rPr>
        <w:rFonts w:ascii="Wingdings" w:hAnsi="Wingdings"/>
      </w:rPr>
    </w:lvl>
    <w:lvl w:ilvl="6" w:tplc="48E4D712">
      <w:start w:val="1"/>
      <w:numFmt w:val="bullet"/>
      <w:lvlText w:val=""/>
      <w:lvlJc w:val="left"/>
      <w:pPr>
        <w:tabs>
          <w:tab w:val="num" w:pos="5040"/>
        </w:tabs>
        <w:ind w:left="5040" w:hanging="360"/>
      </w:pPr>
      <w:rPr>
        <w:rFonts w:ascii="Symbol" w:hAnsi="Symbol"/>
      </w:rPr>
    </w:lvl>
    <w:lvl w:ilvl="7" w:tplc="80B2B0F8">
      <w:start w:val="1"/>
      <w:numFmt w:val="bullet"/>
      <w:lvlText w:val="o"/>
      <w:lvlJc w:val="left"/>
      <w:pPr>
        <w:tabs>
          <w:tab w:val="num" w:pos="5760"/>
        </w:tabs>
        <w:ind w:left="5760" w:hanging="360"/>
      </w:pPr>
      <w:rPr>
        <w:rFonts w:ascii="Courier New" w:hAnsi="Courier New"/>
      </w:rPr>
    </w:lvl>
    <w:lvl w:ilvl="8" w:tplc="CAB2895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FF1C885E">
      <w:start w:val="1"/>
      <w:numFmt w:val="bullet"/>
      <w:lvlText w:val=""/>
      <w:lvlJc w:val="left"/>
      <w:pPr>
        <w:ind w:left="720" w:hanging="360"/>
      </w:pPr>
      <w:rPr>
        <w:rFonts w:ascii="Symbol" w:hAnsi="Symbol"/>
        <w:color w:val="789C30"/>
      </w:rPr>
    </w:lvl>
    <w:lvl w:ilvl="1" w:tplc="F8E4CA08">
      <w:start w:val="1"/>
      <w:numFmt w:val="bullet"/>
      <w:lvlText w:val="o"/>
      <w:lvlJc w:val="left"/>
      <w:pPr>
        <w:tabs>
          <w:tab w:val="num" w:pos="1440"/>
        </w:tabs>
        <w:ind w:left="1440" w:hanging="360"/>
      </w:pPr>
      <w:rPr>
        <w:rFonts w:ascii="Courier New" w:hAnsi="Courier New"/>
      </w:rPr>
    </w:lvl>
    <w:lvl w:ilvl="2" w:tplc="4CEC9062">
      <w:start w:val="1"/>
      <w:numFmt w:val="bullet"/>
      <w:lvlText w:val=""/>
      <w:lvlJc w:val="left"/>
      <w:pPr>
        <w:tabs>
          <w:tab w:val="num" w:pos="2160"/>
        </w:tabs>
        <w:ind w:left="2160" w:hanging="360"/>
      </w:pPr>
      <w:rPr>
        <w:rFonts w:ascii="Wingdings" w:hAnsi="Wingdings"/>
      </w:rPr>
    </w:lvl>
    <w:lvl w:ilvl="3" w:tplc="780CDF22">
      <w:start w:val="1"/>
      <w:numFmt w:val="bullet"/>
      <w:lvlText w:val=""/>
      <w:lvlJc w:val="left"/>
      <w:pPr>
        <w:tabs>
          <w:tab w:val="num" w:pos="2880"/>
        </w:tabs>
        <w:ind w:left="2880" w:hanging="360"/>
      </w:pPr>
      <w:rPr>
        <w:rFonts w:ascii="Symbol" w:hAnsi="Symbol"/>
      </w:rPr>
    </w:lvl>
    <w:lvl w:ilvl="4" w:tplc="D13C9CC0">
      <w:start w:val="1"/>
      <w:numFmt w:val="bullet"/>
      <w:lvlText w:val="o"/>
      <w:lvlJc w:val="left"/>
      <w:pPr>
        <w:tabs>
          <w:tab w:val="num" w:pos="3600"/>
        </w:tabs>
        <w:ind w:left="3600" w:hanging="360"/>
      </w:pPr>
      <w:rPr>
        <w:rFonts w:ascii="Courier New" w:hAnsi="Courier New"/>
      </w:rPr>
    </w:lvl>
    <w:lvl w:ilvl="5" w:tplc="F08A9C50">
      <w:start w:val="1"/>
      <w:numFmt w:val="bullet"/>
      <w:lvlText w:val=""/>
      <w:lvlJc w:val="left"/>
      <w:pPr>
        <w:tabs>
          <w:tab w:val="num" w:pos="4320"/>
        </w:tabs>
        <w:ind w:left="4320" w:hanging="360"/>
      </w:pPr>
      <w:rPr>
        <w:rFonts w:ascii="Wingdings" w:hAnsi="Wingdings"/>
      </w:rPr>
    </w:lvl>
    <w:lvl w:ilvl="6" w:tplc="537C0DC4">
      <w:start w:val="1"/>
      <w:numFmt w:val="bullet"/>
      <w:lvlText w:val=""/>
      <w:lvlJc w:val="left"/>
      <w:pPr>
        <w:tabs>
          <w:tab w:val="num" w:pos="5040"/>
        </w:tabs>
        <w:ind w:left="5040" w:hanging="360"/>
      </w:pPr>
      <w:rPr>
        <w:rFonts w:ascii="Symbol" w:hAnsi="Symbol"/>
      </w:rPr>
    </w:lvl>
    <w:lvl w:ilvl="7" w:tplc="93222C0E">
      <w:start w:val="1"/>
      <w:numFmt w:val="bullet"/>
      <w:lvlText w:val="o"/>
      <w:lvlJc w:val="left"/>
      <w:pPr>
        <w:tabs>
          <w:tab w:val="num" w:pos="5760"/>
        </w:tabs>
        <w:ind w:left="5760" w:hanging="360"/>
      </w:pPr>
      <w:rPr>
        <w:rFonts w:ascii="Courier New" w:hAnsi="Courier New"/>
      </w:rPr>
    </w:lvl>
    <w:lvl w:ilvl="8" w:tplc="923A5546">
      <w:start w:val="1"/>
      <w:numFmt w:val="bullet"/>
      <w:lvlText w:val=""/>
      <w:lvlJc w:val="left"/>
      <w:pPr>
        <w:tabs>
          <w:tab w:val="num" w:pos="6480"/>
        </w:tabs>
        <w:ind w:left="6480" w:hanging="360"/>
      </w:pPr>
      <w:rPr>
        <w:rFonts w:ascii="Wingdings" w:hAnsi="Wingdings"/>
      </w:rPr>
    </w:lvl>
  </w:abstractNum>
  <w:num w:numId="1" w16cid:durableId="1793939286">
    <w:abstractNumId w:val="0"/>
  </w:num>
  <w:num w:numId="2" w16cid:durableId="208961043">
    <w:abstractNumId w:val="1"/>
  </w:num>
  <w:num w:numId="3" w16cid:durableId="451940630">
    <w:abstractNumId w:val="2"/>
  </w:num>
  <w:num w:numId="4" w16cid:durableId="1486363170">
    <w:abstractNumId w:val="3"/>
  </w:num>
  <w:num w:numId="5" w16cid:durableId="1226063377">
    <w:abstractNumId w:val="4"/>
  </w:num>
  <w:num w:numId="6" w16cid:durableId="1311667684">
    <w:abstractNumId w:val="5"/>
  </w:num>
  <w:num w:numId="7" w16cid:durableId="1796366808">
    <w:abstractNumId w:val="6"/>
  </w:num>
  <w:num w:numId="8" w16cid:durableId="1636984344">
    <w:abstractNumId w:val="7"/>
  </w:num>
  <w:num w:numId="9" w16cid:durableId="1671055732">
    <w:abstractNumId w:val="8"/>
  </w:num>
  <w:num w:numId="10" w16cid:durableId="1651252943">
    <w:abstractNumId w:val="9"/>
  </w:num>
  <w:num w:numId="11" w16cid:durableId="1948467390">
    <w:abstractNumId w:val="10"/>
  </w:num>
  <w:num w:numId="12" w16cid:durableId="193691054">
    <w:abstractNumId w:val="11"/>
  </w:num>
  <w:num w:numId="13" w16cid:durableId="538736753">
    <w:abstractNumId w:val="12"/>
  </w:num>
  <w:num w:numId="14" w16cid:durableId="394351511">
    <w:abstractNumId w:val="13"/>
  </w:num>
  <w:num w:numId="15" w16cid:durableId="549538156">
    <w:abstractNumId w:val="14"/>
  </w:num>
  <w:num w:numId="16" w16cid:durableId="672152138">
    <w:abstractNumId w:val="15"/>
  </w:num>
  <w:num w:numId="17" w16cid:durableId="18926915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24A2"/>
    <w:rsid w:val="005F24A2"/>
    <w:rsid w:val="00683062"/>
    <w:rsid w:val="00A975B8"/>
    <w:rsid w:val="00C54B40"/>
    <w:rsid w:val="00C5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8E3EB"/>
  <w15:docId w15:val="{D8DA2823-EB29-EB4B-B6E1-9E721025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m001">
    <w:name w:val="skn-m001"/>
    <w:basedOn w:val="Normal"/>
    <w:pPr>
      <w:shd w:val="clear" w:color="auto" w:fill="FFFFFF"/>
      <w:spacing w:line="220" w:lineRule="atLeast"/>
    </w:pPr>
    <w:rPr>
      <w:rFonts w:ascii="EB Garamond" w:eastAsia="EB Garamond" w:hAnsi="EB Garamond" w:cs="EB Garamond"/>
      <w:color w:val="000000"/>
      <w:sz w:val="22"/>
      <w:szCs w:val="22"/>
      <w:shd w:val="clear" w:color="auto" w:fill="FFFFFF"/>
    </w:rPr>
  </w:style>
  <w:style w:type="character" w:customStyle="1" w:styleId="skn-m001bottomrightleftmidpaddingcell">
    <w:name w:val="skn-m001_bottomrightleftmidpaddingcell"/>
    <w:basedOn w:val="DefaultParagraphFont"/>
  </w:style>
  <w:style w:type="character" w:customStyle="1" w:styleId="skn-m001topTable">
    <w:name w:val="skn-m001_topTable"/>
    <w:basedOn w:val="DefaultParagraphFont"/>
  </w:style>
  <w:style w:type="paragraph" w:customStyle="1" w:styleId="skn-m001sectionname-sec">
    <w:name w:val="skn-m001_section_name-sec"/>
    <w:basedOn w:val="Normal"/>
    <w:pPr>
      <w:pBdr>
        <w:top w:val="none" w:sz="0" w:space="17" w:color="auto"/>
      </w:pBdr>
    </w:pPr>
  </w:style>
  <w:style w:type="paragraph" w:customStyle="1" w:styleId="div">
    <w:name w:val="div"/>
    <w:basedOn w:val="Normal"/>
  </w:style>
  <w:style w:type="paragraph" w:customStyle="1" w:styleId="skn-m001name">
    <w:name w:val="skn-m001_name"/>
    <w:basedOn w:val="Normal"/>
    <w:pPr>
      <w:spacing w:line="480" w:lineRule="atLeast"/>
      <w:jc w:val="center"/>
    </w:pPr>
    <w:rPr>
      <w:rFonts w:ascii="EB Garamond SemiBold" w:eastAsia="EB Garamond SemiBold" w:hAnsi="EB Garamond SemiBold" w:cs="EB Garamond SemiBold"/>
      <w:color w:val="789C30"/>
      <w:sz w:val="48"/>
      <w:szCs w:val="48"/>
    </w:rPr>
  </w:style>
  <w:style w:type="character" w:customStyle="1" w:styleId="span">
    <w:name w:val="span"/>
    <w:basedOn w:val="DefaultParagraphFont"/>
    <w:rPr>
      <w:bdr w:val="none" w:sz="0" w:space="0" w:color="auto"/>
      <w:vertAlign w:val="baseline"/>
    </w:rPr>
  </w:style>
  <w:style w:type="character" w:customStyle="1" w:styleId="skn-m001nameCharacter">
    <w:name w:val="skn-m001_name Character"/>
    <w:basedOn w:val="DefaultParagraphFont"/>
    <w:rPr>
      <w:rFonts w:ascii="EB Garamond SemiBold" w:eastAsia="EB Garamond SemiBold" w:hAnsi="EB Garamond SemiBold" w:cs="EB Garamond SemiBold"/>
      <w:b w:val="0"/>
      <w:bCs w:val="0"/>
      <w:color w:val="789C30"/>
      <w:sz w:val="48"/>
      <w:szCs w:val="48"/>
    </w:rPr>
  </w:style>
  <w:style w:type="paragraph" w:customStyle="1" w:styleId="skn-m001sectioncntc-sec">
    <w:name w:val="skn-m001_section_cntc-sec"/>
    <w:basedOn w:val="Normal"/>
  </w:style>
  <w:style w:type="paragraph" w:customStyle="1" w:styleId="skn-m001address">
    <w:name w:val="skn-m001_address"/>
    <w:basedOn w:val="Normal"/>
    <w:pPr>
      <w:jc w:val="center"/>
    </w:pPr>
    <w:rPr>
      <w:color w:val="789C30"/>
    </w:rPr>
  </w:style>
  <w:style w:type="character" w:customStyle="1" w:styleId="skn-m001addressdisp-flxdivnth-of-type3n1">
    <w:name w:val="skn-m001_address_disp-flx &gt; div_nth-of-type(3n+1)"/>
    <w:basedOn w:val="DefaultParagraphFont"/>
  </w:style>
  <w:style w:type="character" w:customStyle="1" w:styleId="skn-m001disp-flxcntc-cellany">
    <w:name w:val="skn-m001_disp-flx_cntc-cell_any"/>
    <w:basedOn w:val="DefaultParagraphFont"/>
  </w:style>
  <w:style w:type="character" w:customStyle="1" w:styleId="skn-m001disp-flxcntc-cell">
    <w:name w:val="skn-m001_disp-flx_cntc-cell"/>
    <w:basedOn w:val="DefaultParagraphFont"/>
  </w:style>
  <w:style w:type="character" w:customStyle="1" w:styleId="skn-m001addressdisp-flxdivnth-child3n">
    <w:name w:val="skn-m001_address_disp-flx &gt; div_nth-child(3n)"/>
    <w:basedOn w:val="DefaultParagraphFont"/>
  </w:style>
  <w:style w:type="table" w:customStyle="1" w:styleId="skn-m001addressadrs-fld">
    <w:name w:val="skn-m001_address_adrs-fld"/>
    <w:basedOn w:val="TableNormal"/>
    <w:tblPr/>
  </w:style>
  <w:style w:type="paragraph" w:customStyle="1" w:styleId="skn-m001cntc-brdr">
    <w:name w:val="skn-m001_cntc-brdr"/>
    <w:basedOn w:val="Normal"/>
    <w:pPr>
      <w:pBdr>
        <w:bottom w:val="single" w:sz="24" w:space="0" w:color="789C30"/>
      </w:pBdr>
      <w:spacing w:line="100" w:lineRule="atLeast"/>
    </w:pPr>
    <w:rPr>
      <w:sz w:val="2"/>
      <w:szCs w:val="2"/>
    </w:rPr>
  </w:style>
  <w:style w:type="paragraph" w:customStyle="1" w:styleId="skn-m001sectioncntc-secsection">
    <w:name w:val="skn-m001_section_cntc-sec + section"/>
    <w:basedOn w:val="Normal"/>
  </w:style>
  <w:style w:type="paragraph" w:customStyle="1" w:styleId="skn-m001summ-secparagraph">
    <w:name w:val="skn-m001_summ-sec_paragraph"/>
    <w:basedOn w:val="Normal"/>
    <w:pPr>
      <w:pBdr>
        <w:top w:val="none" w:sz="0" w:space="12" w:color="auto"/>
      </w:pBdr>
    </w:pPr>
  </w:style>
  <w:style w:type="paragraph" w:customStyle="1" w:styleId="p">
    <w:name w:val="p"/>
    <w:basedOn w:val="Normal"/>
  </w:style>
  <w:style w:type="paragraph" w:customStyle="1" w:styleId="skn-m001bottomrightleftmidpaddingcellParagraph">
    <w:name w:val="skn-m001_bottomrightleftmidpaddingcell Paragraph"/>
    <w:basedOn w:val="Normal"/>
  </w:style>
  <w:style w:type="table" w:customStyle="1" w:styleId="skn-m001parentContainer">
    <w:name w:val="skn-m001_parentContainer"/>
    <w:basedOn w:val="TableNormal"/>
    <w:tblPr/>
  </w:style>
  <w:style w:type="character" w:customStyle="1" w:styleId="skn-m001bottomContainermid-sec">
    <w:name w:val="skn-m001_bottomContainer_mid-sec"/>
    <w:basedOn w:val="DefaultParagraphFont"/>
  </w:style>
  <w:style w:type="paragraph" w:customStyle="1" w:styleId="skn-m001section">
    <w:name w:val="skn-m001_section"/>
    <w:basedOn w:val="Normal"/>
  </w:style>
  <w:style w:type="paragraph" w:customStyle="1" w:styleId="skn-m001heading">
    <w:name w:val="skn-m001_heading"/>
    <w:basedOn w:val="Normal"/>
    <w:pPr>
      <w:jc w:val="center"/>
    </w:pPr>
    <w:rPr>
      <w:b/>
      <w:bCs/>
    </w:rPr>
  </w:style>
  <w:style w:type="paragraph" w:customStyle="1" w:styleId="skn-m001sectiontitle">
    <w:name w:val="skn-m001_sectiontitle"/>
    <w:basedOn w:val="Normal"/>
    <w:pPr>
      <w:pBdr>
        <w:bottom w:val="single" w:sz="8" w:space="6" w:color="789C30"/>
      </w:pBdr>
      <w:spacing w:line="320" w:lineRule="atLeast"/>
    </w:pPr>
    <w:rPr>
      <w:color w:val="789C30"/>
      <w:sz w:val="32"/>
      <w:szCs w:val="32"/>
    </w:rPr>
  </w:style>
  <w:style w:type="paragraph" w:customStyle="1" w:styleId="skn-m001headingparagraph">
    <w:name w:val="skn-m001_heading + paragraph"/>
    <w:basedOn w:val="Normal"/>
  </w:style>
  <w:style w:type="paragraph" w:customStyle="1" w:styleId="skn-m001ulli">
    <w:name w:val="skn-m001_ul_li"/>
    <w:basedOn w:val="Normal"/>
    <w:pPr>
      <w:pBdr>
        <w:left w:val="none" w:sz="0" w:space="6" w:color="auto"/>
      </w:pBdr>
    </w:pPr>
  </w:style>
  <w:style w:type="paragraph" w:customStyle="1" w:styleId="skn-m001ullinth-last-child1">
    <w:name w:val="skn-m001_ul_li_nth-last-child(1)"/>
    <w:basedOn w:val="Normal"/>
  </w:style>
  <w:style w:type="paragraph" w:customStyle="1" w:styleId="skn-m001graph-sec">
    <w:name w:val="skn-m001_graph-sec"/>
    <w:basedOn w:val="Normal"/>
  </w:style>
  <w:style w:type="paragraph" w:customStyle="1" w:styleId="skn-m001graph-secheading">
    <w:name w:val="skn-m001_graph-sec_heading"/>
    <w:basedOn w:val="Normal"/>
  </w:style>
  <w:style w:type="character" w:customStyle="1" w:styleId="skn-m001sectiongraph-seclnggparatableparagraph">
    <w:name w:val="skn-m001_section_graph-sec_lnggparatable_paragraph"/>
    <w:basedOn w:val="DefaultParagraphFont"/>
  </w:style>
  <w:style w:type="paragraph" w:customStyle="1" w:styleId="skn-m001graph-secparagraphdisp-flx">
    <w:name w:val="skn-m001_graph-sec_paragraph_disp-flx"/>
    <w:basedOn w:val="Normal"/>
  </w:style>
  <w:style w:type="paragraph" w:customStyle="1" w:styleId="skn-m001graph-secfld-txt">
    <w:name w:val="skn-m001_graph-sec_fld-txt"/>
    <w:basedOn w:val="Normal"/>
    <w:pPr>
      <w:pBdr>
        <w:right w:val="none" w:sz="0" w:space="15" w:color="auto"/>
      </w:pBdr>
    </w:pPr>
  </w:style>
  <w:style w:type="paragraph" w:customStyle="1" w:styleId="spanParagraph">
    <w:name w:val="span Paragraph"/>
    <w:basedOn w:val="Normal"/>
  </w:style>
  <w:style w:type="table" w:customStyle="1" w:styleId="skn-m001sectiongraph-seclnggparatable">
    <w:name w:val="skn-m001_section_graph-sec_lnggparatable"/>
    <w:basedOn w:val="TableNormal"/>
    <w:tblPr/>
  </w:style>
  <w:style w:type="paragraph" w:customStyle="1" w:styleId="skn-m001exp-fields">
    <w:name w:val="skn-m001_exp-fields"/>
    <w:basedOn w:val="Normal"/>
    <w:rPr>
      <w:color w:val="789C30"/>
    </w:rPr>
  </w:style>
  <w:style w:type="paragraph" w:customStyle="1" w:styleId="skn-m001txt-bold">
    <w:name w:val="skn-m001_txt-bold"/>
    <w:basedOn w:val="Normal"/>
    <w:rPr>
      <w:b/>
      <w:bCs/>
    </w:rPr>
  </w:style>
  <w:style w:type="character" w:customStyle="1" w:styleId="skn-m001job-details">
    <w:name w:val="skn-m001_job-details"/>
    <w:basedOn w:val="DefaultParagraphFont"/>
  </w:style>
  <w:style w:type="character" w:customStyle="1" w:styleId="skn-m001job-date">
    <w:name w:val="skn-m001_job-date"/>
    <w:basedOn w:val="DefaultParagraphFont"/>
  </w:style>
  <w:style w:type="table" w:customStyle="1" w:styleId="skn-m001txt-italic">
    <w:name w:val="skn-m001_txt-italic"/>
    <w:basedOn w:val="TableNormal"/>
    <w:tblPr/>
  </w:style>
  <w:style w:type="character" w:customStyle="1" w:styleId="divCharacter">
    <w:name w:val="div Character"/>
    <w:basedOn w:val="DefaultParagraphFont"/>
    <w:rPr>
      <w:bdr w:val="none" w:sz="0" w:space="0" w:color="auto"/>
      <w:vertAlign w:val="baseline"/>
    </w:rPr>
  </w:style>
  <w:style w:type="paragraph" w:customStyle="1" w:styleId="skn-m001paragraphnotfirstparagraph">
    <w:name w:val="skn-m001_paragraph_not(.firstparagraph)"/>
    <w:basedOn w:val="Normal"/>
  </w:style>
  <w:style w:type="character" w:customStyle="1" w:styleId="singlecolumnspanpaddedlinenth-child1">
    <w:name w:val="singlecolumn_span_paddedline_nth-child(1)"/>
    <w:basedOn w:val="DefaultParagraphFont"/>
  </w:style>
  <w:style w:type="paragraph" w:customStyle="1" w:styleId="skn-m001spanpaddedline">
    <w:name w:val="skn-m001_span_paddedline"/>
    <w:basedOn w:val="Normal"/>
  </w:style>
  <w:style w:type="character" w:customStyle="1" w:styleId="skn-m001txt-boldCharacter">
    <w:name w:val="skn-m001_txt-bold Character"/>
    <w:basedOn w:val="DefaultParagraphFont"/>
    <w:rPr>
      <w:b/>
      <w:bCs/>
    </w:rPr>
  </w:style>
  <w:style w:type="character" w:customStyle="1" w:styleId="skn-m001degreetxt-bold">
    <w:name w:val="skn-m001_degree + txt-bold"/>
    <w:basedOn w:val="DefaultParagraphFont"/>
    <w:rPr>
      <w:color w:val="789C30"/>
    </w:rPr>
  </w:style>
  <w:style w:type="paragraph" w:customStyle="1" w:styleId="skn-m001frfm-txt">
    <w:name w:val="skn-m001_frfm-txt"/>
    <w:basedOn w:val="Normal"/>
  </w:style>
  <w:style w:type="table" w:customStyle="1" w:styleId="skn-m001bottomContainer">
    <w:name w:val="skn-m001_bottomContainer"/>
    <w:basedOn w:val="TableNormal"/>
    <w:tblPr/>
  </w:style>
  <w:style w:type="paragraph" w:styleId="Header">
    <w:name w:val="header"/>
    <w:basedOn w:val="Normal"/>
    <w:link w:val="HeaderChar"/>
    <w:uiPriority w:val="99"/>
    <w:unhideWhenUsed/>
    <w:rsid w:val="00683062"/>
    <w:pPr>
      <w:tabs>
        <w:tab w:val="center" w:pos="4680"/>
        <w:tab w:val="right" w:pos="9360"/>
      </w:tabs>
      <w:spacing w:line="240" w:lineRule="auto"/>
    </w:pPr>
  </w:style>
  <w:style w:type="character" w:customStyle="1" w:styleId="HeaderChar">
    <w:name w:val="Header Char"/>
    <w:basedOn w:val="DefaultParagraphFont"/>
    <w:link w:val="Header"/>
    <w:uiPriority w:val="99"/>
    <w:rsid w:val="00683062"/>
    <w:rPr>
      <w:sz w:val="24"/>
      <w:szCs w:val="24"/>
    </w:rPr>
  </w:style>
  <w:style w:type="paragraph" w:styleId="Footer">
    <w:name w:val="footer"/>
    <w:basedOn w:val="Normal"/>
    <w:link w:val="FooterChar"/>
    <w:uiPriority w:val="99"/>
    <w:unhideWhenUsed/>
    <w:rsid w:val="00683062"/>
    <w:pPr>
      <w:tabs>
        <w:tab w:val="center" w:pos="4680"/>
        <w:tab w:val="right" w:pos="9360"/>
      </w:tabs>
      <w:spacing w:line="240" w:lineRule="auto"/>
    </w:pPr>
  </w:style>
  <w:style w:type="character" w:customStyle="1" w:styleId="FooterChar">
    <w:name w:val="Footer Char"/>
    <w:basedOn w:val="DefaultParagraphFont"/>
    <w:link w:val="Footer"/>
    <w:uiPriority w:val="99"/>
    <w:rsid w:val="006830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bold.pro/my/evanappel/462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455</Words>
  <Characters>2952</Characters>
  <Application>Microsoft Office Word</Application>
  <DocSecurity>0</DocSecurity>
  <Lines>92</Lines>
  <Paragraphs>61</Paragraphs>
  <ScaleCrop>false</ScaleCrop>
  <HeadingPairs>
    <vt:vector size="2" baseType="variant">
      <vt:variant>
        <vt:lpstr>Title</vt:lpstr>
      </vt:variant>
      <vt:variant>
        <vt:i4>1</vt:i4>
      </vt:variant>
    </vt:vector>
  </HeadingPairs>
  <TitlesOfParts>
    <vt:vector size="1" baseType="lpstr">
      <vt:lpstr>Evan Appel</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Evan Appel</dc:title>
  <cp:lastModifiedBy>Evan Appel</cp:lastModifiedBy>
  <cp:revision>1</cp:revision>
  <dcterms:created xsi:type="dcterms:W3CDTF">2026-05-07T02:18:00Z</dcterms:created>
  <dcterms:modified xsi:type="dcterms:W3CDTF">2026-05-09T19:23:00Z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jHoAAB+LCAAAAAAABAAUmsWuwlAURT+IQd2GdaHu7azu7v36x4OEBEiA23vP3mslUAQFsxxGIxBOChQCgwLMQCBOEgRJkDCOUduX8wsoewaoTU2YVyf+S1GpaNoqjJTXXAK9Ea2E3Vmj++kLm7/OhOmM+lthq3nfdk0V5CdN1rkrE63pFUY9p8Bd+8cra05QreZCla4WV/aSyj6QoDU/+ZS2ErPfLx1Uk0Hw8K+twx/2bQI/QXQ1QB4kHc/gg8r</vt:lpwstr>
  </property>
  <property fmtid="{D5CDD505-2E9C-101B-9397-08002B2CF9AE}" pid="3" name="x1ye=1">
    <vt:lpwstr>8XlaAin6QjlDVPI/XNlUDgeCc+9pnYjUcvU97d9S/GkXM9hM6I+Faeg99vyHRBAItmyHMZ+T3KwPb0csYtvWZPFrr1nPZF0+MEH6yxABTOzKo+8xQQZaede+bHLPawz04l+PgCJ+ZvqxsB3X3hMnKsPug63ns4XiC4kRCiwWWLO2xJDbamrQa99pVYjUD3NLBskLBWVAaiw1RIwdORVJ1oaNKOy8dJIpezGhSBiOzVVmPKBdOKa26Vy4FpRk+3l</vt:lpwstr>
  </property>
  <property fmtid="{D5CDD505-2E9C-101B-9397-08002B2CF9AE}" pid="4" name="x1ye=10">
    <vt:lpwstr>dc7NKRB1wJwLTxnAVorsFEe5ifWvAo9FVxvLBK0eMC6FNHlM+y39NU0Yd8oku03wReooAI6rWNO7ODhjEQfXI9J8x/vbsSKjMk5mIzPKsmqDhngkC0+3Zf9facF4Fs49Vw5dYBrTDkNkyv3OaR++t2eT9/v1/RxPpjHBZb//UE9ADT+2ZiKmKhovgNgQWcA2GHOyxvCRii9CDLQqeLZjd1RiNwKmtyFqsUDZV9ogU2+emUKoQt2AGH1ctgVDq0E</vt:lpwstr>
  </property>
  <property fmtid="{D5CDD505-2E9C-101B-9397-08002B2CF9AE}" pid="5" name="x1ye=100">
    <vt:lpwstr>/IHEnLHnJ28HOW3Mrb3J7gmvxK++ZpdLWOkFtADOnyLGST/eFwUorXI+TnkdiJ7BI6tKtKLcSH90ZV8sHT8i0ZXAfvPPuOfCfFEIOf39l3ionGv4WeebVVn72LBqhnc2/vLbSM+IJbWcu24UlWmLuI2SDyomIs/RFyGRxYEf+jwwTscx6Dwy7iQM8Q74AlZmomlq64lO8FO0h4Om2E+hrW+oqSbrmqMvPhTR2YOUe5jbFKXK0vw7vS0w1Mj2650</vt:lpwstr>
  </property>
  <property fmtid="{D5CDD505-2E9C-101B-9397-08002B2CF9AE}" pid="6" name="x1ye=101">
    <vt:lpwstr>u27ENV8q6f1nZ8j5YVHu0v1bb21b8AT/gpV/+xvalNzaSIz0vukNPtV0B1m8R+DAugh7Sja8n797+Oz44wtcQDFrkDHpEu2xKAEFyhxeyPs+zLAjDVurrlvr6nYO+8tl1IqM/5Scnf7FhemwOCRVnREPQzjJYN2pooHlqIGTkMpgS+MXEREPHtUQcSvxUSdm0SksgZbjFsqzZwbTrJ2/C8vy5qXQj06SK1GBdD2vgpzoMhT7VzNT9rl2TKiapSi</vt:lpwstr>
  </property>
  <property fmtid="{D5CDD505-2E9C-101B-9397-08002B2CF9AE}" pid="7" name="x1ye=102">
    <vt:lpwstr>JRE2AudBbrOuVGZYGOKgQtGWOxSzmfIp51iavs0qh0G1jko3KAH79aSyB09LYpgxl+jbp+ress5AGmNrmvlH4PF6du8EunPJVojE+HsydXpiOy1GntWqDFT5Tv9C+UFl01aj4DPexM3Tlz476TOWEFjAd3AWAUXOI3j9BpK0/FTcQPw5cgFNNCNfXTqzZGaw2x/LTAOHRMV8uNI17CvAWPzcTc9hcYouk3X4yWUvARrIYx866lBXM9o3s0yE4kW</vt:lpwstr>
  </property>
  <property fmtid="{D5CDD505-2E9C-101B-9397-08002B2CF9AE}" pid="8" name="x1ye=103">
    <vt:lpwstr>6zNS9AKduxbRUnrM+eNts6OZAPZiHRQzJxI9/fYdJQYJFs9kpQn1IisH9S2gcvwqhCtPkHMeCA+JqwwJuE1gGRH4hj8c8FifFXrNFekagKhsKJDW5Sd8NxYvgFo5C4NRX+SajffNEus9MA1eTNx9TsRCLxwBfsxvKJIdx+mNGWX9irpNoNt55KyS7jUNmzN39RHc17mdRny68Moth2RTCR7ZqU4ISPle6K0C4je4EjJyu0Oq5SccQCwETye0tGT</vt:lpwstr>
  </property>
  <property fmtid="{D5CDD505-2E9C-101B-9397-08002B2CF9AE}" pid="9" name="x1ye=104">
    <vt:lpwstr>TRVXWteuMWXHu+LnvdXGXfae7bRCwvDfHcYBjmOt1PGrAR5IaFy1kpkpMFOBYduOccGH2dGKuUBcQhdHba/jjyuKzxmVGogWjAj2aSdAQIihKUtf3lg888pEniDFRkEdmEOr2OWkPInlevamSnbwsGRyRtxk1EtjaSNYM7VlP3A6qYZaqa+M+TUxDLe/rOYY+ADVazfYrlr6ulbWr5E4WK8O9K2SWpZg/iJ5DocrGfF2Q+cKixqCENcGTcPHM9X</vt:lpwstr>
  </property>
  <property fmtid="{D5CDD505-2E9C-101B-9397-08002B2CF9AE}" pid="10" name="x1ye=105">
    <vt:lpwstr>uSZkIBAOgtU8uVEYk+khi8Zblbchg+m2aVVlLDwVNtJ+C1aykb2zLM5lJ0DSF5t1KSWsuBP3YC27oawopYZgKWRQjSqRtJ9P03wZQ/TCcObZVL2PobrfNeyVB71mym0X2PEN6lCTntNfsD870g69or9YAU9+nEoRuwmIw0heJl8gSO+xlQ7MpaGXr/gnpSo2tbl2YJzuHYG/iJpDM4ZUiDeFfIIhEuBFs0BtyvW/lx7l9Dj5eV0+0dBnQ1sJCiA</vt:lpwstr>
  </property>
  <property fmtid="{D5CDD505-2E9C-101B-9397-08002B2CF9AE}" pid="11" name="x1ye=106">
    <vt:lpwstr>12KGxZDVt0Vo+IMojMmwxF7ue0zsoDTcAd1ceXiZEW2Qg2ZcQ3tTOevDh9/fQdMBsmRdUlqoFr7F8BFm+8WO9u9HOl+/oZJs6nf9RvBRlSnIm7o7g5AwgaJSP1NwOivYihMwYuLbKSnJ6qoqfqH5a2+lK8tsIkhaJGnHWXdoJ/fkTdiV6A76eQqgS+cIM6t3naGAEYgbYFUmznVfW9n6ntrBwoZkKbzl0pQErGjWV2oj6MfgCh6e/HsNuM4okp/</vt:lpwstr>
  </property>
  <property fmtid="{D5CDD505-2E9C-101B-9397-08002B2CF9AE}" pid="12" name="x1ye=107">
    <vt:lpwstr>YC2A+FTpAbqsbZYRmIp0Z4H+/27h370dTIEv5I964wMYUnC2IcDrou1MwyZcDEmMPuaXsXmariSkEo/QaFBUCCfA4ZcqMexpmmDob2z4teK0h9givA3fCwN/wyEgOPJD/zlLCxDCLx6swVKJUS44D4ZTq2ZqEmI5iSHFteczuiaonSeprogRye8I8jUQAMKE7Um2NzyCqHQ9oEab9Z+9dnG1MOUwEqoV00DYOdAgQMsfhouej8OcC7SfX5qvs17</vt:lpwstr>
  </property>
  <property fmtid="{D5CDD505-2E9C-101B-9397-08002B2CF9AE}" pid="13" name="x1ye=108">
    <vt:lpwstr>zEJDB3hBT/6+Cz2T58Nbdx7Q6tUIFFrdTsTfCO8efFH2Eq2L3ymxhslt2oRvRKhrGp+0RBauT6lZDYiipc+CzZ3L+3pRiMG8zzC9NsMAzMjSHJ9IYeXJHPrM09sIT4a0DkZkqDkFj9T2UO5gZeLq2L/1Iw1VOgJvb81psUUQJll0qI9sQgHJAfogi1ksNipUeXetLiKkqEhEUq83LcLhN1BzGSgFArLRGqHj2GGOL6Ijv+EuUaL94Yn+GrNrvlW</vt:lpwstr>
  </property>
  <property fmtid="{D5CDD505-2E9C-101B-9397-08002B2CF9AE}" pid="14" name="x1ye=109">
    <vt:lpwstr>PNBeeZOzoLiCh3nIgMyiCNDiwZbuQqDU52dG1LJJX6q7Hh6denJihbFEiSZ6jPF6TK5vNj3KmMtIZcOWyRGas7JSCcq1Kp+lieYIYWM7CNB2bJp97+85/n3zPWiaPF3kz8n4GgZUFsjYzdWJdbMQ8mZkRvRGjCgl1foJpeM0++2gUOn2+kZWdLO84417akDsajtt2TN09jsD994Jsph8OQ8R8Qjtjp8IbkJkxIR62ue6TrnzGuynV/OiOu3iV63</vt:lpwstr>
  </property>
  <property fmtid="{D5CDD505-2E9C-101B-9397-08002B2CF9AE}" pid="15" name="x1ye=11">
    <vt:lpwstr>ycppQmybc4JP+11cSb1wDHpL337ZmdAPXODUvTc5HB+/BpX9FTDSTKcnC0nmZTznMB6b36fYInLAOtCeg2lJ/HJAKxhSUeFj/6CyxJxLfOzkzbRgYRlRRpwqKaO2GfXHvws8CvnBrVF9Y0ens9WbEW5DDeuIZcIrAPs7Ucg8pbCDI09mF1ApPSm4bL+1rQCbYSxGys5znXUlUz2Vtsm5N0U10mS8QDP5prYugAr9cSBUJ9QH0qyOPDOeUms089c</vt:lpwstr>
  </property>
  <property fmtid="{D5CDD505-2E9C-101B-9397-08002B2CF9AE}" pid="16" name="x1ye=110">
    <vt:lpwstr>glrd4j6+YGO5CYskEm7v7cu9Ee75zId/jaf83tMw1Epi++CfMlApUJaK9O0aBf2xtSg04j1c2pdW7q2gtHpSv6fu/llDrNu06IMDrzpyO4zE0h+WaO73Zf2GR05++3246NSjEF0JiOgr93slTbj9ezC8Z5tb4W5cjBr2SMGGJJlBFWO6WZKNwUec5dQySUwSueBy80JA7zD6ilnsylJlVgoLQshgTpg9gSMhXifTXnmMO/RCCVZDa+ZoqzOWZMI</vt:lpwstr>
  </property>
  <property fmtid="{D5CDD505-2E9C-101B-9397-08002B2CF9AE}" pid="17" name="x1ye=111">
    <vt:lpwstr>lE03cZtvXuAcnDmhgBrOhBZdQ0hrEceuPhBflBrxdiu4XPhfAV1IiKxtpG5vkAr/VFcuoffZ5kvz7iAoLJWJhHf5Ei47rdzaoQWKq0es3FtVbAu9PPSzcarz4LHUCq1ebJzViFeHRpmHMNPDDwtfQQv5ZzQ1o5hqK5/ta2mQo+eerwRY8y6PYZAY4tRCPDjISXRmAMAQzLB0oXdMqKenMal4Xdvnfmz0HDMHs54Wwgs6LgaLoH6kyMJq4VK3rrV</vt:lpwstr>
  </property>
  <property fmtid="{D5CDD505-2E9C-101B-9397-08002B2CF9AE}" pid="18" name="x1ye=112">
    <vt:lpwstr>XXh/uEMpuvWoxcpjUB1om1h+ASOP+a2b9cGpBHDOOc0YgnT5wx+KEtB8n3Do8/RqV8x+PwiBClOAVxU10W38+poAkc3AELmzDw5lN2HrMjI4uY9AiybWqCjZwIv5OVLAwso+kqFNuX53POx1izr2lzq4O7cc1yJIEZOD1c9SYvrVTrozSeQFTp0WR+DYg2yoFQA1E9Pg5YA29PryqaB0VQxJUd8bIioSgn72DDn4pgB0mQJ17XPSaWdGiOteVVe</vt:lpwstr>
  </property>
  <property fmtid="{D5CDD505-2E9C-101B-9397-08002B2CF9AE}" pid="19" name="x1ye=113">
    <vt:lpwstr>kk6sxnzWBrlQU3euBQzX6ZMNqcoq4G+Niz8rW9oV86xif+sNnDkds+fv2rSEV6HNyihfTfojweUwKrlYSLGHT0aGPWD/NYWEiboGEMNiC3ksvimYfOcqz4YezYzzn5IlYW6py5m9YzGStAswBku3C/NdYtQwlDYSj3C4wdl3TlgGhotL73cE51dJoVlY54G5A6bwR1n0MkMgnMuJYzxz3Vwh6LEG04vtRsxGuC7QiHw1cWm8fbAxbOk8na9+qNQ</vt:lpwstr>
  </property>
  <property fmtid="{D5CDD505-2E9C-101B-9397-08002B2CF9AE}" pid="20" name="x1ye=114">
    <vt:lpwstr>nduD7l1waF+yPBynWkSo0HgGzvXxfpyu/Du+Qsb1Jbw8Xd/t0WoAwtdo6jYLm8qfKRh9qza6u4bkivIwpPMDmVx9W+gh6vhcYPtEIruYkHJBDAJudb/lUdoRZrl0zZ37DqlYwdfOnB8sMr5D6nKfFJlCmdgARRwXeJiYW9frOcgmRF4uI7MbUf4v6TNp/5GH9iFCcDJKB1dQjTz9rhUAs3JuTqAK8rXpiyMwe+lJz0tPpjlEqMjA8uamuljNZ8L</vt:lpwstr>
  </property>
  <property fmtid="{D5CDD505-2E9C-101B-9397-08002B2CF9AE}" pid="21" name="x1ye=115">
    <vt:lpwstr>E9UqR5KK1gPjq+Oj22BTNqBMF6l0GR+SScjGhJeff3WkfLW7tzoXbQ8M7AQlal2bHMo+gD598HBPcquobsmLQmpSfAhkd9tRRgVBr9v5/GCenuTULDC03nrgvGbuB6sZTrQnYTOoDnY/DurcojLvPTO5Ww2ChIhmnYjHJuy+vz32ITWbTxgTrDgniA1NCWmuKeUV9/hOPwYG63kNuCCKvnnaPsuHX+Qk+ZpdsXqrPOHB6U4gnDmgQbhYxnOODb4</vt:lpwstr>
  </property>
  <property fmtid="{D5CDD505-2E9C-101B-9397-08002B2CF9AE}" pid="22" name="x1ye=116">
    <vt:lpwstr>G6nPaKNDFi3fgow/lfjJu6ILzR5gmaO0bnGhzHHxuUkDD3E5iDuqsQrn2r4SkuookBWqP99ziUfwdBpTdTID+SbA0ZIZ7iK3OcCuAvxwZ+R377hFGvzZ/sFjE6TzN0wiv2NVy9w9CI0cmEh2EjO5Ta3Cf2zCUB1EoXuprJFu8PV7dnc/J+c9iAz2YX21UHXe/Hzwz411BHPEAUKiVOH8TncMg8T/BDHqO5h3eXQYTqjGv0uX4nSrBIfUi+WP2Ij</vt:lpwstr>
  </property>
  <property fmtid="{D5CDD505-2E9C-101B-9397-08002B2CF9AE}" pid="23" name="x1ye=117">
    <vt:lpwstr>jbrav4gb8JkVL6YAhpki2FzlZReoa+PfdINLhYQtpukBT2Itgu8Exa9bojy4G8D9rEUnCm4pv2yXOc5EpvE5srxi2SvakXIxyp81hWUAX8g2zbmcal5OHh4JwXZm0NRvCQXTX1PlemqKVadub6CIG5FVVvdWi9WSQJuhFv7sFGyqx+lJu+8m+9dLh0SdjbJ7iGwxUcYEqfoRHHccS/SxKO1/kFVOjSVVNBIxIGWCDWRRjBKcIYS5q3t4xmI7Fdb</vt:lpwstr>
  </property>
  <property fmtid="{D5CDD505-2E9C-101B-9397-08002B2CF9AE}" pid="24" name="x1ye=118">
    <vt:lpwstr>kPl98g/fYbJtwR1edlFqOtvZtseubtVqff+2Q0nE1MBPmtBZ6X0VnOxKJRigRvSHK84TOA7rKYpXtUqi0LtJBAVUEHobc3zC8vVUx6f2SznP+RQuRLDRCc4e3dFCmWJfr90+S4gJaCq2necapcsjzZExXxHA2bV8nxMIAJ42qBCUc7CU/yVjKFkTmkEE/5m34oX+s3WQW7MPAHMUlbCl0v4XOlY9aTWPPZYBSa6ljsmUXft41Dj4FF2T6alFkl5</vt:lpwstr>
  </property>
  <property fmtid="{D5CDD505-2E9C-101B-9397-08002B2CF9AE}" pid="25" name="x1ye=119">
    <vt:lpwstr>eT2ZCQ8n4r2NEmb4zwa25CmHmyJJiotJkFjMm0dxbALP51WtBCKVw0XDTTTZXJ9/h4zEK4+7nKXsZ3qKkdUxfIWfz5vk3hWg7tfN/hT+GboS5er0TYhQ0ILUjfXTUu0qbqIgX0MTPsr6+QOu83xzdRSRv5ur48ANkJUwUxdzsAeKqVSjbrDjVUrhzwPUv2u1mLIynhDL9eg3xSom79vYhhmyB1CT/9d2iWnufj3GjkCcsSu85uWZNx1iQkhB6h3</vt:lpwstr>
  </property>
  <property fmtid="{D5CDD505-2E9C-101B-9397-08002B2CF9AE}" pid="26" name="x1ye=12">
    <vt:lpwstr>FnVUrHLtsqAEW2mMyCXw16PgicKIoNf8S8HampyKyuwyJiqh3wl+lFpuCOlQm2GQ+PjGbL5hiBHe6v5CKC2V349BR74nSm1QFlDO+bAgHhPmqm5HpJbklyYRv5EMCcVHrYBSgqWL+iFB/MQx268qe8EG8JTJy7qv8GHThRQ+7dSzwY9XcJqSCeA2mx+K9rYn0Aviu6Nr/mJXSAWq+vC4X6j5fCtKCPIqakKiMIZ3HNj2EyFczSJhDkJ0jJH6Ixr</vt:lpwstr>
  </property>
  <property fmtid="{D5CDD505-2E9C-101B-9397-08002B2CF9AE}" pid="27" name="x1ye=120">
    <vt:lpwstr>zayDtZvdKr6iqPxOMOxywF5izLWSPJ1bZ8icjnz3srGCrFGw2LTzs6H0CyOxpCIcICqPL0hnDVie0t05EZnZG2Xo3w3gxqP0UYXu0PZIffQbFX7mAcYBYaxhir3WU0rC7bE589zLfMgp43b9EGAN+sGz+OOo8mS6vpf8dW9fRQd5/noLc31ibfMxP2HJc+6kxrGvZJuIJy12Wa/OeQ9jVC9f8TLirdv3Kbv30fa85PcZBulEnM8Z2BLKpt0e7Jj</vt:lpwstr>
  </property>
  <property fmtid="{D5CDD505-2E9C-101B-9397-08002B2CF9AE}" pid="28" name="x1ye=121">
    <vt:lpwstr>AmwZb3UOBZ9r896Q8pMdW+lB6woHhVkPOJVWd442xqCkI+Y52AyNxUry5Mpu/xEpX7/9/TAH9AoGh1Q7SexriHHtxoleZwQdGNmhYW/f9Y0Piq0k/gRPmtM/YrvxIDky3QbUyIIpyB24hG1sS0c6sdR5SikOtI9lfnnUh9CHBMb0vXIMcn6QfJMK3vaEqoCf7iEae7gc3vX0ao4PR3UxoM8DHYFcrlhXEhs2DVoyZ/JFs2kMng5iMcYb6ruUUow</vt:lpwstr>
  </property>
  <property fmtid="{D5CDD505-2E9C-101B-9397-08002B2CF9AE}" pid="29" name="x1ye=122">
    <vt:lpwstr>SbjmoTC1vbRz3JiP7JcPDLiVWvneM1zcQDydz2WIiCnPmqqTmqcp0YtBN/q/D9o1HuyAk1reA3xxGIbJ9MoY0M6vCqjnczlWchEIZCU+9mxruFspg6h/BsnUlyC/H8nIa7FlAuHcE4Dd9l8k/zGoBtWbLpU9Eb2SN9dmhropHwyKpCKfjnNQlsJ16UoO56v3wk4MISLWppo8Ay97ooLNcUwCusJGaXAF7agD7xSdE6+vZPg2HbiEA3AJa16pxWH</vt:lpwstr>
  </property>
  <property fmtid="{D5CDD505-2E9C-101B-9397-08002B2CF9AE}" pid="30" name="x1ye=123">
    <vt:lpwstr>mOTyOScTdsBtCCgPS4/pbA9FXWc84VJfoq8e/E459QJ2MZkGz6VlUtcT0XcKhlEnoo5OFRvp5KqbUgd/Er/QsaLd9AmYTL9uSM54ZUnSMXIn9aKuf34Jb6wtw35bwuLEsnwkv2cVa37drOjXW3VUQVJmF0hFB5qn3xPE92uU4aCsm04gQ0RuPxc3dCa3j7iV1Vz/eHgrsIVAD03ujpPC5gASlXNpExW3Dpve9DUSRLmjLA9xB1NxwdBbXcysXqR</vt:lpwstr>
  </property>
  <property fmtid="{D5CDD505-2E9C-101B-9397-08002B2CF9AE}" pid="31" name="x1ye=124">
    <vt:lpwstr>Vo2NRFlLOD1adImEpfxqP/sDSjjaY22PpmtZ+ZJjbP2JyPolCsCmnPxZ24xPwyG2/fcPiNhL5Ix6AAA=</vt:lpwstr>
  </property>
  <property fmtid="{D5CDD505-2E9C-101B-9397-08002B2CF9AE}" pid="32" name="x1ye=13">
    <vt:lpwstr>vQYEek2pA+KxSyXcSlRgxMeDsrQDEVa7ANnaLuKaDiOeQMImY/X4/YjmFDCsczggtQtosQV2cGH7inLc+ZnL8dIDOuiFLE83kXFNYMyO0MEZ69TQ4CCt8dNFLGuPws9OmNU6WoyfdgPMo85mMVMbq05evh1mYXSb4jBKeN796UgJQMib1PlzJuhEmL+hmJc8KhfQfUu56RmK4Mkkyey3JdciMBAy/HgfAbm1MfuNCiGvXl1jwpocIFRUTJHURrQ</vt:lpwstr>
  </property>
  <property fmtid="{D5CDD505-2E9C-101B-9397-08002B2CF9AE}" pid="33" name="x1ye=14">
    <vt:lpwstr>LOiS34QDvC8z5slyXSXTXfGsh/IsEF/Gp1XtOjF/1RTUamUaxytSSlX9+cUGis1/xg7ulw1zIH15soqIbVXQe94fLjPhAJUXZ+v4ymaEf3ERkYwnRtmx/MDe89EGmX8QLmjP93oor2IH5tR+vYaXrKjUrZLPa+Yfg150KB8N/BJYRjUIW6lL+D3H7d60abvXm1ObOvSPsyB0Qa0jqQGMPkontvV6Aq+/bbWsqgDVVb+H7y+mqK+E/iq3Maj8AJh</vt:lpwstr>
  </property>
  <property fmtid="{D5CDD505-2E9C-101B-9397-08002B2CF9AE}" pid="34" name="x1ye=15">
    <vt:lpwstr>TS6GE0ivCoFR5gx+LG9Co0YiL+ESj9E/YC6n8QhI/OTzgTFfhQVUQpZFFncs1+S2DuSBMRw9vXXF500D3XssBm9znN5hj1WFsIkQBfokY6rpoEPYHJfWe0tyvwdUtONKUQWH0opg4uDrDZAJIEG9vUU3Y+JwiKoNJ9hroyPIIofwMXior4Q4CBGQdr9O5/DFMdLL0XJZHj6H9QZPqyxmCYb+Lu5TXiLGSqlrrZmtL7iEVc/vKxddTP2IcFoEPCC</vt:lpwstr>
  </property>
  <property fmtid="{D5CDD505-2E9C-101B-9397-08002B2CF9AE}" pid="35" name="x1ye=16">
    <vt:lpwstr>tg8hOxieozA0uAqPhvD82sin8kUNMPJpNd4RJjL2v7O02U/SzJ0Q/DBkUD5ZyHwN3aBtPqTq43plIaAbnlDFNF6tdyCngf1FU8wgxUqKDNLdsBWd4JDpzZ7B1ypR+TTEe33zhTSE0fBIWk3tMgpodQ/RusspkfOO3ve1YH6oNFi3gHJTQbo8YqXicdKJ61LnsMIMfgMHwLm1KHLlXB3ydpQrmWUpowW0xfQk1559O/yUM/QITvfPihBII9gfupS</vt:lpwstr>
  </property>
  <property fmtid="{D5CDD505-2E9C-101B-9397-08002B2CF9AE}" pid="36" name="x1ye=17">
    <vt:lpwstr>BOQoQJVHEApjCbce6Jg82FswSEeypICXDTgTZbSRY5vAhHO6o0rdl1L9JvO3PGKSmCT4KWnpDR7/QshTOJDk2LcCowgtQxN10qhgIX1eXxZ8pSdkkq0GoLL138yWcJtZrg+hqdcX0UHD4imkakKV4EjsU/dbSwvZtUicGOxAhmBQj8pr78/Ot7KBTb8gV7MWi48OGnTP0bF+OxAFWjg/ervDbrh43h59sbuUVnyT+SqVY4ITGOi21wklNZ0B3jc</vt:lpwstr>
  </property>
  <property fmtid="{D5CDD505-2E9C-101B-9397-08002B2CF9AE}" pid="37" name="x1ye=18">
    <vt:lpwstr>IdCD7lh9Csb1qAnQaQsUQTkORev85FzPCTE4tSpfRcYmFwPrpgdzPIMifLr77ckgPjNbUfdWvpWsJ0s3vgJyQeOxVU3V+N2tWJkBG2ezxwwIm6C249uvCbPmQVoWAQmxXcK6ke8ilC6cN6kTeTngxrcSCfWz6jzgUdwGJ5W8xqQ68KUcnLG+aQVEQ1/p3WCX22Km65bL3HWtOXKZg0fE/ICqyrasqnKdXHqgpkvvz6+phw2niN0LPWQQSThT+cx</vt:lpwstr>
  </property>
  <property fmtid="{D5CDD505-2E9C-101B-9397-08002B2CF9AE}" pid="38" name="x1ye=19">
    <vt:lpwstr>p1PgYL6qAK9Ms0aSHAflZNP9BhDtcQOL0RbKVMPG3WV8zMCpAc4xBTJuUW0wRzQVRiDgkZsHYJg3nHwU3iSkVjXuFBgHY/ytj0clzpUfE1ThK6OdmknXVtvv4UKhpGJ7wW5oj4urMzYoRmVJBdedUE/rBaBIVhvm/s4Wusr4E+SfbyjDEUVYLI/b1i2BUETTcu5dAHLZfMHwCAz/8QFv6c+ZjilCyqGXzV1F2uXLohY1uEviggBq3gTEUsiFVKP</vt:lpwstr>
  </property>
  <property fmtid="{D5CDD505-2E9C-101B-9397-08002B2CF9AE}" pid="39" name="x1ye=2">
    <vt:lpwstr>nGHSGiJza2ZpR3FcBVqhMHU6QOWuRMmrLFRpbFxDa25fFE+PP5vSK6bDnwLCCWkbx4WaEHXyyrRO682Af18h6anIbplKV9o8bUrO1jYq0Y6IfiWShT5FwNoTA7+Qi5zpeed1l9M28DF2zcGzvRypOkYfMM8boSrO02Cu4sFFwSCKw56HMrFIv6eDMDooJ9knfuFstw+GylpGSsweUVOHnm+x+7LRZ0tIkiJVCLvgcAvdG992bVTMB6vvc96L1ir</vt:lpwstr>
  </property>
  <property fmtid="{D5CDD505-2E9C-101B-9397-08002B2CF9AE}" pid="40" name="x1ye=20">
    <vt:lpwstr>xBMwGYdCLw+3x405H5ROpWQ0BuKoeWQVpPZtCkXmTwFzaMpAmimSViaKQwUe4Lm1mO8IzSFhy+a3HTEQCNonHNmBt562ZoUVLpumgTdxdUbgyjJGNlvrc7k04tpaKyyNuRqABoIVpH8May6nzxictho0Co9BaQS2HtXlTV/BGVZTEKQ9a9k0F6VwX28wg5bhvXzlZF3z8s8+OpC1s5SyFoxBZj+obe8pojYuMmLSa4uvR2YdT2uhQonXuEH5qmw</vt:lpwstr>
  </property>
  <property fmtid="{D5CDD505-2E9C-101B-9397-08002B2CF9AE}" pid="41" name="x1ye=21">
    <vt:lpwstr>02WY8+j1gUiOfrhKp4qlL+MvjgJDhshQEksMz+GVqSvpthd8vxnND2MwXTLFdMlq3ospr/0BNBkGCg2cypgsV8bVOqfRLfNYZWD8fY5r8lwx4U6hNILkHqi5jImlg2tYqKkyl9mLN/usl6OiBoZ+nzcpUm/wb7muKzhrPcmIMgH+umvw0ycEGB/hiVeQAxEAgXR3XcGtwr3vXlD+yAvb8010zjTNM+HpGWwILtqThHEo/tSNIR+NA2eVefxXC/k</vt:lpwstr>
  </property>
  <property fmtid="{D5CDD505-2E9C-101B-9397-08002B2CF9AE}" pid="42" name="x1ye=22">
    <vt:lpwstr>yU1SRPJ6XpnvDu3f9k7CF2HcLmo0UgFOqnvMNWMe6SUXTwmMlIUD6xWMeSZkfp62bRHMRM55JGWo27uDUPYmt+uRz+pchqSXxNqkv3LcvtaGNZOhfPjDDMnj/tg5/kI8wQF6hHvgknQF3REYpIG4Jz4USFkXGljrbP6DDY7THZ8q7ywPz2KGex8eV0oVG/lXGXAWCi4k7zQxBXBhsvyJfWP79LAlSQPJ5M/Os/FmK0FA/gPXjUYga7xyF5esQdy</vt:lpwstr>
  </property>
  <property fmtid="{D5CDD505-2E9C-101B-9397-08002B2CF9AE}" pid="43" name="x1ye=23">
    <vt:lpwstr>hpL4mwUgXUeweIF4uhDzFLf+bQ/oPAJf7U5yuN8HeNKBCUvpQdB/jbdaHzXND/fxXpzAsYlfWBByEDgbt5+gbnfDjXtfreRCFGmCoc9G9gX7SgDF2ET4xYsz0nIBBv3uXhFxJeTLIPfrs3hiC7YHjCUglBcvFD7py6YKJ9R3yOncwgsAn6+vFsLv6lsS/AQb4GiZRb+r/vQGmsSAsqOVUGTkk2srZ6WAWH5pmSgA48Pqqb1o3/HtU0G8NxNxjEU</vt:lpwstr>
  </property>
  <property fmtid="{D5CDD505-2E9C-101B-9397-08002B2CF9AE}" pid="44" name="x1ye=24">
    <vt:lpwstr>2yHEaMgG9NH2rGIZDYE36l1bRS9VN3NJH5dsTQFElO2Ivs86LDOK9owYlkPYYO2deYEma+ZZWd7Let8ad/zKN/7dgstN52yRTOpIEKV4OWTE+11WXno176mT9Omkqj5N8RHrl6oAWkL47TcmGMMMsLYwPScE3O7EeQdDZ7S1hQHV/Wy76unUbKtvbhChQx6S54TH/al6mDUOobkX+FI2uYG32Qq7z8vnmw3EBOa1HlTmoxgxHyEih1y0C2bsKDM</vt:lpwstr>
  </property>
  <property fmtid="{D5CDD505-2E9C-101B-9397-08002B2CF9AE}" pid="45" name="x1ye=25">
    <vt:lpwstr>jpzFqp/w9EGWiUhlyfiEibQaWFeY3ObENvnT/Zt4hySsB7HbbH5S9zawrt1+KXlrXMYVzSMG7u4WdfD7aM1rcaCanW5EHBxjvCEbBYpPmwEf2ekV+oy9sSgutzl3GK/Xvh0iXheXNF+JnzTihwAvE3sY/Ua0PCPLkAlaTzfvNXwqXAn+LRDYj9u9vA4BR3cpAWT9SWzD4PDGtVX/DMU6GAD+PmdaUbiITKDwRwel8I8yJLYV8nzA51Rdr5cI+5f</vt:lpwstr>
  </property>
  <property fmtid="{D5CDD505-2E9C-101B-9397-08002B2CF9AE}" pid="46" name="x1ye=26">
    <vt:lpwstr>xhHA8I6ejLCBjvMtXN2e5ttnIZcBXUgww7dYSdfzsDRFlPHpZzcFACwAEw8MhrQMFSJOv2h2IszHx/HMowPdu+Vrqw1NxXB9M4c3sSYTly4OE874NOBRXTQl1UOqCtxPJ1CtwoiTpwf9JvteowTd9WCXEMXVvxHLSz45PeKo/xoQ7IYEpNvo6kSDokXbkvu8btT0v3pPIUXwhS3ixEpru++uc38a/TGnLMCthIPCc14RUX8y9aDBsMqa1YCiY21</vt:lpwstr>
  </property>
  <property fmtid="{D5CDD505-2E9C-101B-9397-08002B2CF9AE}" pid="47" name="x1ye=27">
    <vt:lpwstr>z578boNHNwG7VQ0xfPgbyb7bBFEfRfsLD/81eHWt7p1A4w6pCgExiiUFXbipwNzRciYcOE9TknVLmliF6gTOm3L8jmZo8eCwm35n3jaYcRYnO2ociMnliwtiqD/QCVwh6YnAfRL1U+jHD+2LQRpK39yxLUm5mWppCHf79u5ePBp3tN+YkXqab6Iu48F67sOyzjPE1MxHFOol3YGcw74k3RmV8WtntlneosFKNQneAVs6DJm2QE5+lz8NDWG3U6G</vt:lpwstr>
  </property>
  <property fmtid="{D5CDD505-2E9C-101B-9397-08002B2CF9AE}" pid="48" name="x1ye=28">
    <vt:lpwstr>GMpEiFHjICJzm5HQSST8TVqrNV4nzcwicXKMIHYaJEHx6KX8s8u289lZPE3BsP3NHXntQsuMWZJH35ySihPuXKAUL8X8KNXMbeqlazVgfcu7ambRhs95hrYGmK017p/46qV0nQx6xnrD4QsgiGpC46Eoh+p50GLffUvzgx6wyo2fYOOk4azAERKyjvy9STuvUASfVVq+GiR0TVfvt1ktSErGRSkcduJHIaIerE+AMAVkYLJgdxp1l+nynn5NPLv</vt:lpwstr>
  </property>
  <property fmtid="{D5CDD505-2E9C-101B-9397-08002B2CF9AE}" pid="49" name="x1ye=29">
    <vt:lpwstr>RwA+cAchFe6ojv21bseX1E2A23l4rdqn425Ly6iC20cX7MUaVt0KgGZ9i+CGrNieS2/1N7xo7qvpRbjwquM8zQjlxFFEhE2KjqcQFAZGtCVdWKacYHYly2i0ulIRI8Vorbyqjk0y8G/yLOH4zHjKkVVnwtsxG5rjsnFiFUyFHsbLEeD6FaRDOLEJMvLOStvQxTDrx6OpKz1WLbmu9g2dV3wTdDIc2uOBWdA7tPrKUpDxsuELMkWTO1/Ivo3eW9J</vt:lpwstr>
  </property>
  <property fmtid="{D5CDD505-2E9C-101B-9397-08002B2CF9AE}" pid="50" name="x1ye=3">
    <vt:lpwstr>pLltxbe3sQochyfkfIElwkeHIS0q/OyO0/dHiQr4aXNrFkFLINRGom92N+KbUVByWVlXkDSYH87jC9cqk/rB/iycbQGDju76zzd0Bk1bVGSO2wmSRSGOSt2isxnKVqctUzs0+7I8FIL+ghCjBaVYC+q73J22jR0PCWwWfVZMSQFKjAzP07myVLfoczvTIpn4cPcLmgC+9n1BCgvRIENtW8xfYg9MpTVoUg3AvAXhQv6ji6tDVj0TonjMj2mpQQw</vt:lpwstr>
  </property>
  <property fmtid="{D5CDD505-2E9C-101B-9397-08002B2CF9AE}" pid="51" name="x1ye=30">
    <vt:lpwstr>+MKqZAKmjPDffgi+5HV8XWbkvdwQkhBbv8+kJfVtTl3huzl9dLa+PzfmV9UGphf6GQm4qcmFlKH55J1J12G2uOLILVuFm/4Qoa81Gtv6YWQndS1TyTELoRCgQR/QMCA+ZYnRKl9ezFmsC8DzvtFxjc5q9ymoBJ/j7DknKZcGLXg8K1Zzwugr/FDCNaUo1h5CabVDo3q6E4m/fQsDuBXaC3x8KF5OJcE8/6922UyzJqjiya8haKLypP5Dp527bw5</vt:lpwstr>
  </property>
  <property fmtid="{D5CDD505-2E9C-101B-9397-08002B2CF9AE}" pid="52" name="x1ye=31">
    <vt:lpwstr>JbL3KbBph65Sk43pUW+sN6Azo2Vo27Hj1JuiitlgpXyA/qFlKXQZG5BjHWWpjRxrCV3pM4VFrrwUiYX5MxMMRy2XMHJiK5a0kQSxyzMEhTbvRyHPjhH2D98Zu27SxJnIAYifcg0ZLQ8rCh6ByiKWSmFjc47PY5Z15f4R3W/wc5pTASknhRIrq3Z+2Y7KPGWkTCjt0djiv/lePz0auTa5ig5qhY8IswHexTlLsbVgQTZBtEcm36QbEUEFxaXEp+n</vt:lpwstr>
  </property>
  <property fmtid="{D5CDD505-2E9C-101B-9397-08002B2CF9AE}" pid="53" name="x1ye=32">
    <vt:lpwstr>m1lIwUME63USvU7NpfJrDUHVrJ/pJnI5Me/+hKXoyfyeZu3oVDNDm75ZYGwOgytjIHaJHez+9k7x8yKJ10Axt+L6Dq5UFyNeatNuWyHmc0Bx+GoA5ybF8EbP5qTH66vfO1wUSsOfc32jVOafH9ByFFPcLZVMBLnk4krNGtVXZWVh+NYo78f9DEOXGvdr/WDhFTQqq77OmEpPhSC80qV3h+z25B0lg3z3rdUshuMpiBBZ4nR54jzO6/ud4pEsiUq</vt:lpwstr>
  </property>
  <property fmtid="{D5CDD505-2E9C-101B-9397-08002B2CF9AE}" pid="54" name="x1ye=33">
    <vt:lpwstr>YQXip6N2pLEcNWcdN28kDT/SxXsb1CEg46cXIJXnUE2GRrMt5YpLRg5J5IJ1Wg9E8vjMxZNLCfqmqrULkhozS0g1cUYzDijbMk+lsZKXryXEfV8uJvQ0yKS7J1AfH8OIOxSv6ZtzviJK2Nn4Luw/vHe/TPZ8b4RZVwHO8n3LGaY3srheUK3BBYUnwZlajumNobuIpxNKrQ76iLgrc1XlEQk8jTeTYP2uQ7vsHXpV6J9zvcvOmGU29+kuartZjAu</vt:lpwstr>
  </property>
  <property fmtid="{D5CDD505-2E9C-101B-9397-08002B2CF9AE}" pid="55" name="x1ye=34">
    <vt:lpwstr>aOecQvdmYWHwB082tZ3KlmUOoATiNWTa4EO2C016cGsXo7Kh+7DgLuCspcM6E7Yl9NwWXf7BAJmcYAvHU+XFeof5S9y4mwEfsPQjO7aly8dU5vC1ibYFTZkxQHcUSXt2LnqiXaYGTrUOimUE8KemTQRPoSW8Cnml/dinSu61xD/FDc+vZgo0q2Z1j+j3inMHkkKt8Igla811BMIkyta/NSQqxl8D60r2j5aNu3nQlg0Ddfnp7e1D2tYONE0zE1n</vt:lpwstr>
  </property>
  <property fmtid="{D5CDD505-2E9C-101B-9397-08002B2CF9AE}" pid="56" name="x1ye=35">
    <vt:lpwstr>V2iekw1YGEae+VboV3gbD2QaCHhNZbadys9Cmeys9VTo6MSsNKTW42byaz4K/XlgcO3uN3byG4ffoZNBEoa7wiWFJRVQGXgM9BhvTk4G1bfHyUcOiRr1mthPovTxicFYR3SMh/sPm0lCs9leeUw1XUDGW7h++VwDraAQS3//i4qoDZe93VgvnlXPDAWDnP4sLmVD/LwXx/gfUWptWCp5wQCtfrKLDw2a4+0v0ZR3Os9XLfQrj1P18NPrrcAdTqh</vt:lpwstr>
  </property>
  <property fmtid="{D5CDD505-2E9C-101B-9397-08002B2CF9AE}" pid="57" name="x1ye=36">
    <vt:lpwstr>190BTb4puHnCGGKJcYOUblYxOCFBWVNyJZAz3nnBFwfFEm3Yn7H6ksbDhRBREna8ArJOogaB82dm9Lq7AL+5A25nsoYvTeOBvBEMKVQkTAQT7zgojw0FKI5uPNUHibSz8w9FT/zRTmoOWn0MjHiFqI583wcmZhXt08VqyY2mf34BaEDc9v1VFPuhJgulbzs/IqY6nUxjLulY7Hgb9KWpSZNFr/VDTzSbHaTGIrEk4hLMM7c+fG72WBHNt8tIUzE</vt:lpwstr>
  </property>
  <property fmtid="{D5CDD505-2E9C-101B-9397-08002B2CF9AE}" pid="58" name="x1ye=37">
    <vt:lpwstr>9U3aZK88Hzdgk2Z02PjSMnQhoLR9c+wyXXn1WCD/1sVu5Y0KzGjc61ZF8Xly+h20PjACexK8JrmXhGUEdVTgoFHvkefvJwWLNv/HHeVsbsNfSw7ThYv0TnrRWGyNkAUxJPGSyfaFfrR+D9ZEob8cmdugrovUdgfdtqKn6JdUh4+zVbvqx0xnRK/KttuJR+lH0h+fYKxtqyXvMD1kmJEM/RlMcie8BqqtZD/g0panHdAPG/DwxikxDlKDFenKRfN</vt:lpwstr>
  </property>
  <property fmtid="{D5CDD505-2E9C-101B-9397-08002B2CF9AE}" pid="59" name="x1ye=38">
    <vt:lpwstr>Jif9gdjqdrdI3iF6Dfj9chWRpllyJRLPM83/vB+gSRoudn8xJgIWuRMXd5NQJae5yo4rsimN8jQvhOLkQjCSeVZrupPg/ZrJdOJ/vl0keP99jlMzL98fjZ4pKr3jZdJtH9YJKZn1kWOAg29+OfwSM+ygCxfelRGLvej21X9fQm0BtLigC3ThN/AhaS4lLzaa4ASslK3Ix3jn1eCGPSxzGRiSf7Ft8H0cFQ3Aefb3At92TXY8KBXDMTaMdVGwDDB</vt:lpwstr>
  </property>
  <property fmtid="{D5CDD505-2E9C-101B-9397-08002B2CF9AE}" pid="60" name="x1ye=39">
    <vt:lpwstr>TLqe16aJHtN4eVH8MPUu6GhMIMFFrmKKlT0AX65cRQElRiJvF5RMPdLUlnCDMGIm2c+VB7K4y28gv6FI7EkIvddvgAkL+XnvbVM4zmFl8BSBSRy7ygh2oHPNC+SuIOmKttMo3YN9gur5EltBVW70rvwHBHJoUGOuTYk3J2xjL+xGdA+ku/bJh6q69tBjLcDR1siRtITL92tsm4onNpduR7LK7xI6HHGNmCuGPSZBjN+xe+mowxJVG1XAWolGdBI</vt:lpwstr>
  </property>
  <property fmtid="{D5CDD505-2E9C-101B-9397-08002B2CF9AE}" pid="61" name="x1ye=4">
    <vt:lpwstr>U96TRSw4QF5X9ZjeVt81lO3GtaMuZJU5rY/Xxz9Vtk5SDulSevfJeEE+FAsy0VzzzC1EeiauX+To7U8hUgVaXe23i7rAmm57Mrd4mUO7XiPZbuRne5X1zUF6xT9tTf9GbxGwdeDyc6quvXN9CVGxD6S6xneMJa9RIV7yWBx0Gn0XfzPUJU+dK1OAQShWLhorfbEdoE3j+PYrlEqag9rr9+7cpnsTw31ws4c6/gwI18sp8iLIDVXcTfJzOQioUts</vt:lpwstr>
  </property>
  <property fmtid="{D5CDD505-2E9C-101B-9397-08002B2CF9AE}" pid="62" name="x1ye=40">
    <vt:lpwstr>2b9uRX56svcOLrImpi7LKpUeqHMjrEapr5/bZdCZWiAyfIwN2jtYN8CAluvwDTgIhig9lM03NclFEvbp7w6sAehjcGHCQ9BYilMtElfZbqVOhsHAxjIDP9jlnXKy4MR7aqOFy6hSeutFbQ8hZtRZu4XA2TjRo2lw/BnTkCe0+soMrWQ9okZkdHSYuRMw0f2TuFDHHXcZrKRvJiLeZ4BWBpVH4n6/WvZh/6Rxv9imTPzft/4uNN8ZhH+UROAshIY</vt:lpwstr>
  </property>
  <property fmtid="{D5CDD505-2E9C-101B-9397-08002B2CF9AE}" pid="63" name="x1ye=41">
    <vt:lpwstr>t/XD1iWRWqazXaBH8arxgwYxq8pE1D/J6f3vUlqDKROINszmeiT2Je7L271jWbGV8M2NjrE8oVZLJb8RzOkCtd63eB+RENwrEmaYqfca4OT6/xbBOu+kik0reXIF/zSFYBS/oyWIg3kRl1NA/TtCvvoZSgcinEm0HmFNnRB3mGFr+gHVCPhhzIH1yPfj/P0AefN2T6DN1YbN3kF7sTmRSmxtL00uHz6rA3bRSWbi1GC7M2Tjf6pDFBkn62kXzCe</vt:lpwstr>
  </property>
  <property fmtid="{D5CDD505-2E9C-101B-9397-08002B2CF9AE}" pid="64" name="x1ye=42">
    <vt:lpwstr>c+dMHX8Wf4rl5C6Vy6A9l5yiZw811kKyAFd7/nI6fmDfpqTtmMHm2XlMNT3RJon09hfvYbrXhkborp870VVOlWDRtxqmHEX+be7fiSDJvOZIBQHyr0OZMXnhyQvxaLooHdDcZAsLOo5BUkvRmbAyZNZY+mgaRHH+/InYb8gfpi4NTM0mUN3vKS4+RveFIyzmppqml0PnwpyLvZMCdJXN/dz6nk2Ba7D9lO27w37xNo9Btmr5SDHVol1Boet8Ihw</vt:lpwstr>
  </property>
  <property fmtid="{D5CDD505-2E9C-101B-9397-08002B2CF9AE}" pid="65" name="x1ye=43">
    <vt:lpwstr>Wbq+J0cP6oyqLDdpS/TgKWN0PSLChU1PR0b2m/Gne1U48cLtoM9owuBBuqkAj9zJSbR9SPkn95AE95XmWSmnwpl8+aT9xa1KcEscVbtbFvJiU4LV7IDIEfhAX69+VA8AjD6IXDF+buc4rVAI9iEnphnbV4PWjAVZlidlR3btCGXXKWLkINGGg3Xrf+qqSiEMOxIl9MRJPx+MzrP8u/8pLv2svYPNj972H8VMxeWpw5clTwMxleIOuU/a2kMnUgb</vt:lpwstr>
  </property>
  <property fmtid="{D5CDD505-2E9C-101B-9397-08002B2CF9AE}" pid="66" name="x1ye=44">
    <vt:lpwstr>ppmwF2dUhlyFTMgMr2KBe4XNp/KzzKiQkraS9I31xy+qlkEqp49jXpsoHQ0Jdl/uV9e07GE4GcE3aCX5Jn0SojPzA9EEelEEEh0MnHtiL4YJoKvXGreLMQ47Gn2DQMRFuHeJxigyECFbgP2YwOmpE5mMjcifCpguj+i5U0Y66E9CF+2RymZO3AOYGbW1s9Rg04IAfxHWyDQochm+EXjRJKIctIHxfQrpcdlGfmaSuo5yWIQw2k/+WIuJGUzr7Z9</vt:lpwstr>
  </property>
  <property fmtid="{D5CDD505-2E9C-101B-9397-08002B2CF9AE}" pid="67" name="x1ye=45">
    <vt:lpwstr>BBJlNg4Cm5Bh0VYSZ1TuzChIdF0wlPG3pWMVydgA7fQh8GjwkAfcmgNws077GDj2nDafSrSCPUklVhfj2XsfUt6F5V3f6fdMbuLZyGn5ShFS0Mq36dxPdU3YXQkXMMbHW+JsinfO66g229zc+JJvr+0r08/VEVzhGgF1/L0Ul3k8Vkb98cPDnYrK7fH4echft5Sn2L7Djrh/WFvC6ZBwQ8dl/I7C832ISlqGntYnhYRYsyxc6k+thM4NzMr+KOY</vt:lpwstr>
  </property>
  <property fmtid="{D5CDD505-2E9C-101B-9397-08002B2CF9AE}" pid="68" name="x1ye=46">
    <vt:lpwstr>xmYKHO5OpWEzdUaXKaJ/M9iAnQsN+NerLM438GZCiP1eemmDyry1U3oN2yznCNdPaOEw07APWMmo8kftrhSisfJWKCC1UpH4HVNQF8x16yCYQ5SNKHHgr6rrajA3jWCXFxrwrp7DUxYAAhkvtAIlteiWZHXErPHgZ1E6Z/F+RZv5yc5e3FdJPrvnAeVaedcJHRU6I/FwWRy2Dfm9BEi+wAALsp8yz69q5zf6H7UnSU6B4nSB6QV7hmu4O3H3+UM</vt:lpwstr>
  </property>
  <property fmtid="{D5CDD505-2E9C-101B-9397-08002B2CF9AE}" pid="69" name="x1ye=47">
    <vt:lpwstr>2xNxXZahuQm3Aof3mlRsGdL5UQr3ZB3ufIQ1tzehIROkgf3ohWe8341NQl/RL4xYQgqjx8Eo26K9n38joy5zm+HNHSNo223GjEsyNjcfpj2y6tzJCzL4j3ncqRSxiEauvIZz3LggIsjGQdKlgxm3kSz3aL9L5IozETu2EmB7964DShEqkmuQNhomRfv9LdZdk6RRw/vZTZVd3ELPEZSf/Qip+4mqZbTUcXkOXkN22Ke7q8MlRFsGmhAMJC65oTe</vt:lpwstr>
  </property>
  <property fmtid="{D5CDD505-2E9C-101B-9397-08002B2CF9AE}" pid="70" name="x1ye=48">
    <vt:lpwstr>e7R54I49vhY90qxhJg1c0r0SUsARv7Kj/ApFNbJ06LAvfpGJWUYHyaWUkGcB1JWfK7rlfTpQPAUHqGJl9JV+Zfn1eDawSxNhow/0+sug9OjWgUe6hnuRNMTo/g5C41/geG4FVB+z1zugWZRPUoQJW+A5BHX7MYBHNCGAJheodH5uyFOVnZI/HZQv+ZGbDg3b8eAnKNQe3bhsdIbvfVsOgaLtxobxBrkdSZojxOHajY69KvShK3eHjx/xqUqENfv</vt:lpwstr>
  </property>
  <property fmtid="{D5CDD505-2E9C-101B-9397-08002B2CF9AE}" pid="71" name="x1ye=49">
    <vt:lpwstr>HNtB3eeaJEzkrNDfUiSQmdXF5X0PjXrXy4twG/mLwOiBPActh6dORU8G9oMLo+EX0yrRPYTqM3qgDT66zog0HOkG9B/uUEVCKCFTI5eK4Zr+3KOU/NwTKGkgX/0xRVImg8inQskos4Lq6+d7HqCvol/+na9GngJT0Bxe9k7SNtZXk6ehPDOIUYNBTFTryzg8y3XZbNMSX5jIUEq65x55lV+OlvYoMPQwPikABS32TqFFGwOBkTM7wq4ihChWfDJ</vt:lpwstr>
  </property>
  <property fmtid="{D5CDD505-2E9C-101B-9397-08002B2CF9AE}" pid="72" name="x1ye=5">
    <vt:lpwstr>PDaYFz25U7Qx5CZbvEvExnhQHc0xL1ALCT0NWfTynmOlEMnb6AuzXDFP07UAMqHjLU4H3afuQXN8HeqtiTOVOq7e8eKSCQ073+BVIWri9vbbeaLwsfgwMatBijb/nX5W9bTOommvialjK3wQvtpI6Wi4EYpKe4c5h+oqyR5rnpdjmiYlCSyPwvOZ3FAJ9FZC7dU0uY5V+Yiu3r1ZYMtuMGHpNpZYOwz9kZBJ9H4KzNlrlub+KFw/v0Glr/my1wq</vt:lpwstr>
  </property>
  <property fmtid="{D5CDD505-2E9C-101B-9397-08002B2CF9AE}" pid="73" name="x1ye=50">
    <vt:lpwstr>5/qpNw4tQzDPCDODXzIu6DUfrt5/4ifOa9LlW5mnM+WgLrHHqUWJotTEsyU1nW1w7jQj86t6oKVGvoLaHBXXueC68L9ELhAZ4Om/RkgKkXz+ZfAYa+iEmR7GzR72h9wzBG0O5nfzaXBuJP6uqnQiFM32wxAdmcXlCQpoezdI3Lwrtg/LHJj//Bcc6M+554POWFoE6FzpnWTgJrHn5sSyesIX4Z/MQiY0hwOlsUmXHQ832WHN3CCHfdg2857R3UJ</vt:lpwstr>
  </property>
  <property fmtid="{D5CDD505-2E9C-101B-9397-08002B2CF9AE}" pid="74" name="x1ye=51">
    <vt:lpwstr>iHzT64QYK+guRS5qAnCMT75W0S8QWrLGZZfp2KdJOa/AR++zbQ2qJz/IEcbuPJ5D+pxaWf1jfBp2tKHmg1b/XQ3P0zjgavuMVClE+EZjCmBAJlAEXx7n+oVN6ZmzrYfMu18Gsd3slUoa+vjt75f3sBk/XPBHI3kO7deai9BO3rFse4UyYq+UsKHpmu0XX3dm5xT5dS/ezegxOTbh5mMz9qMs5YEexrdzohf/uv/HLMI+l9kCFKZqg4E+g/CRTLk</vt:lpwstr>
  </property>
  <property fmtid="{D5CDD505-2E9C-101B-9397-08002B2CF9AE}" pid="75" name="x1ye=52">
    <vt:lpwstr>UngRt1SWdjoKT/E6kXS0gETgQ1zIVNJsAFKPb533xETdZIHY/2wcjzolqZcUdajV7VXdGEkoGPe6nlHZhAa+7cRfTZT+enS8q2BkWF+Ak/r7yhFk/FkZRtLV6GGhtTMVncFqivJrKZFbfoBMfK4RyvsCUQWOr7MKT0Q4CGQ4yTZ1Szed6HDU5tAWvqd83J1fP4CE/sBGtKOoOWsOhccVVFu5hwXywMZM/URpfINBaIMXpjtfMIsRyVzQdfxUB0d</vt:lpwstr>
  </property>
  <property fmtid="{D5CDD505-2E9C-101B-9397-08002B2CF9AE}" pid="76" name="x1ye=53">
    <vt:lpwstr>xtID/Hm+JWXy4nH0yevoHoQmX1j2w4b5RrRW9TezhORRCwAblBesjY3NqIKBi1c7SCAdGJPlRAbtHq9ZwOEZePtAj5nYQPtOZrMbkTe7RusqCmSDcFtir1uEEN670bMKLpW9f72OLGLn3kdwTWTbzP7Y703Vgrn1rzYdb9xknvnHpYjzqbIMIfIfMtiJd/XX33X5RQmLetGgMyFHx1cKlY5OV6JTfL0jWH72mNwUy9Db84cHbmPM17hm98127In</vt:lpwstr>
  </property>
  <property fmtid="{D5CDD505-2E9C-101B-9397-08002B2CF9AE}" pid="77" name="x1ye=54">
    <vt:lpwstr>x2wGwvbmMrl1OaJYCRD2f8fRfotjtdLZqARJewtOhVRCcGM8gmGLYRh619I+EruKhEXoVfDQoYLFyA9qisQO+TJUiccDvZ4sxS/ZnbZpPglEutc9vbIzY3Ukrhaht0/427byrnMQBdwGoXRncIvwopjR+WAG6fL63if2UngfWPHMJnuo+/vFuDlnSiESx8cnBEWOkid3hvalDbk8N8GVD1vOhaWudeSGfhb2PW7GfYwg9egiawVB3MN8ZjV8W7C</vt:lpwstr>
  </property>
  <property fmtid="{D5CDD505-2E9C-101B-9397-08002B2CF9AE}" pid="78" name="x1ye=55">
    <vt:lpwstr>OwHgF0KcpCw7FncYlwQl8+ULjwxcOF4fSttQ2Gtp8h19HdMAnwsGwXRluNdr5sF1Oy+c2yC+tZh3hbFfkLWPs1f10uDyChIYzx7o6BQxgxbUh6sjjjzUhm+fh5PQIfqc1b+tush1uMyj6IhTV3s2ECf0or3HekmdnAK86gEYajy5Oc3DZVPnIZ9nyL4JtkEUZawaGPZBdmz4vz160XA/tXFOpfytgTndFjeVgd4GFbfkGbScRcq1aHvLdOmAMO/</vt:lpwstr>
  </property>
  <property fmtid="{D5CDD505-2E9C-101B-9397-08002B2CF9AE}" pid="79" name="x1ye=56">
    <vt:lpwstr>1CdKaNz+6nme9Rtuey3WX7NuaGgobTfbKKuq665E8MsX8fMphG59XGWC2HpCKpaT+VaR6chlm/QgNSWUY4ftcQgr8pYcxmPGJmv8yvFCLjNP8TF4OzUDD9DNzitRsR9gQm5STn9Fp4y16adBN6tRzLdLlihykQ8cywgDH1uRlKE/9FF/KT1QfO9hJjEZrvMyS+P2pAiJKuLbSuRKDzzlPJEIuJYjOFJsuaPn4t1Gxj4xFog06g6Y71vE2jf1mKW</vt:lpwstr>
  </property>
  <property fmtid="{D5CDD505-2E9C-101B-9397-08002B2CF9AE}" pid="80" name="x1ye=57">
    <vt:lpwstr>5OzDpUwxVTpkU0cbPIMRwUrk/rf32x2uVOJY/cU1/tilfSFbRSC09b3MSnYtTnqlp+iU4St3Csn8MkEAUe7MCwnwTPvVHh1aSjtW4VzlJ8muP6Q2UoVeCJHzdlu1pUkp32KfaGvD4o4JyTahgsEknrdimaEkQq2Hd0n80+7pSRnhLXxNms/2QvY0KlurkYWLdpZcoH4AtrhYKNo0P2gzwfkRKE7MMgA4milcj2v//yBiiC2lkd4JEsP4hmvkJt2</vt:lpwstr>
  </property>
  <property fmtid="{D5CDD505-2E9C-101B-9397-08002B2CF9AE}" pid="81" name="x1ye=58">
    <vt:lpwstr>zkSP1dSetVauDH4unYPvU4Hxc63a5gUttCgfRQZsqHMJj+QZFWvA4LXmz+ttQiWMJgu1UCOJpcI2X0Pvvb+dCi5GwVPSYwsdhC6pxDvR9y6A0V7Erc27wJ4usnoF0d4OP4KBJKDja8syFb1QpvQYVoPFjC2Pcz5oXuSfMPi+R88/mN1mzXsFk35hnOnwqHaPxU8O77o1U+cxkfe74UI1DuMMdSHyDlFM1huBnCb9YP2o5XoGdcey5y8Iro/gUnY</vt:lpwstr>
  </property>
  <property fmtid="{D5CDD505-2E9C-101B-9397-08002B2CF9AE}" pid="82" name="x1ye=59">
    <vt:lpwstr>gGyi14zLFIerfNoYxUAxA9Z7tqPpTibZtjYkOdJ2K+6QHhVZPfGWbU6JtdmCCVcxfgGtpniR5SIP/MpGgV1Q38jae4nDMOeGFwMyY9RXLAbq9z0MXSZf0VPJMjCiDlppAom8xm8z7CaMb4r/jalX/CPKnltLXtaYMUx/IOwDaZ758RPA6ojxfBPn7jX+ZFOa5VaoHQJfMUEHPmEQDnNtG9cVxkyvppUTaIrE/VAD498NU+pSK1Fl026rOsmM9rr</vt:lpwstr>
  </property>
  <property fmtid="{D5CDD505-2E9C-101B-9397-08002B2CF9AE}" pid="83" name="x1ye=6">
    <vt:lpwstr>KctpGVYlCAvC/IQVNuUe5DxY2IgW5mqxYShPV6OeG4/Pa09qWzBan6aVYQM9/VpalsGjjYxHscFuzkiTpMHhWO02CBg9+pojqOF2FmI3Q/8XXp4oendaXZAN8RPY9Xzi2dA3XKvqisuuyXaLFL049ey7cSHOreE5KwqBBqWA/6JQUQYTf/PAF+IKJpK/Tv3JRL53DFxjsideSOHJXuayVRzNXj6TjsZC04lUIffpm2Xo0wtAtBn248VmkRBpzoE</vt:lpwstr>
  </property>
  <property fmtid="{D5CDD505-2E9C-101B-9397-08002B2CF9AE}" pid="84" name="x1ye=60">
    <vt:lpwstr>uvpjzdUDFr8DSbZk+9I+2+4UtcMW8FA3kk6kVAL3UGd0Fl07trpwkJFhWEM2w680Wnw/LFui2S0rxPAzIjwW1Gw8MC7yCePHcR/kw4Tv5420YyFtke9OGgzSY2HkjNu9LQruoTeRabJIxvma6qF5sin1q7fvGNzP6K5NugYbQYp3HtVwfA1/yXHTZuMEccWUdPtFuYf4AiVvHsrpA+qjqaxosQfjGz/s6EjHJdMYqukeKIsWhyLc1igqNVPuysO</vt:lpwstr>
  </property>
  <property fmtid="{D5CDD505-2E9C-101B-9397-08002B2CF9AE}" pid="85" name="x1ye=61">
    <vt:lpwstr>ojyM71Q4qivIgrpverby35K1SCE5gyUl2ktQWE4rpHhnPMMWpbhHu6pzsEoYuYMZbDQlaAs0P+y2zni4P4gsrbVI/LR4op32taJF2iUNl1ub3dURTDEuOogE2VRhKogejdk2uDFGSSidQkAf5pgrzriuR4ECiV8NzYB/huEq6M/6YFVn7pLXTraMR9VGIlGUvkP2MnaTPD789Hhg0bhtB2SteHJkIKAOPN+KhxwUNjT6JD8u2Hd8b20UT4RL8Fk</vt:lpwstr>
  </property>
  <property fmtid="{D5CDD505-2E9C-101B-9397-08002B2CF9AE}" pid="86" name="x1ye=62">
    <vt:lpwstr>+5pk0i5ra/WLjIDv6ChDX+crc8pXXqP+ZBKUl45XiGypWRk8R2C/i0jUr6bomGEAYfPoGz8hj8E5oOxj4Mj1CBeBa5uK8fZw49JsXj8tXA6GlwjHRKs3Jh//diKSmUgooXiy0wgXsR5X1YPfUZhGDrEXa/xgWHE6iWcGJ+vGxNdlBGDB9bMFD8ObFbDxnSZN+SBDRRZB3mmrKqNajW2W6+WgEfoocmUsh6gdWpnD8p8jz4rCRc9G5Yz2NTvsn7m</vt:lpwstr>
  </property>
  <property fmtid="{D5CDD505-2E9C-101B-9397-08002B2CF9AE}" pid="87" name="x1ye=63">
    <vt:lpwstr>UA/PoM+Xff2NkJlBHia36S99/NxTMAH69TewC1/2tKlX6OoUo/jNv5eda04hoxDv14wq7kFinS/UgJWxhQfAOBN0dzRGGIjidfH7VzT9R2c7X+9fmQvpPjqwOtx3nl7TWLMRJdvrKcOvVVu25kmSMMvSt2/AHEAiYHAOs9U6DvEpJ2ibAyRFl8yqHWNdLoEsd/sKnnWGtfnR8W+6jFpRyy++11JVjV1+WJYDxSEI4lyugWvAfCSAnMnDSLjie43</vt:lpwstr>
  </property>
  <property fmtid="{D5CDD505-2E9C-101B-9397-08002B2CF9AE}" pid="88" name="x1ye=64">
    <vt:lpwstr>VkoUYUUXJ+xfpYcHQgvNU2SUX1tw+8/3WR34+tnpQR6hNZ5USXNtICfH2DKQc3d0Th1osJtzN8P4+lVtBQ/NnOAFZ1WRLUT6kRoYSxZ1C6DA7xfJcpEY6eDTDP7WrY01AgOJQ9Q0TS/CVHGX/0ZbdMIjTm9nP12bP/J+vlAkXaRUBj9FjXE9G5agYdbFeVkVUY3BMY2m6RuYfBUpgxR3ywPhYBBdh+ZFknHKyYyCPKx9+9oHj8Qgo2qVD/18Gco</vt:lpwstr>
  </property>
  <property fmtid="{D5CDD505-2E9C-101B-9397-08002B2CF9AE}" pid="89" name="x1ye=65">
    <vt:lpwstr>3Y8noxBEdofPtXZYHwZcf7vswtAe03VUpX4DFi67oPZVcAlw00d8i3RNiAtL0TK0PHW0JBAIZeGfBfUczw3ryH2DydaMg4rGOWnFQdL9r0c9Bl03D4dC4me3QFx/34u9MG6OVcWMFD7qs7PdviYc2i6+PuEyq8jtBiHWwugu8cmTE80u7pyenghs/qSat4miRE7ns2OI4TRylQw2q0/vr/si3uLLy2ouB2PkEndZ6V81b7hgjo7q6I9nbMS3asI</vt:lpwstr>
  </property>
  <property fmtid="{D5CDD505-2E9C-101B-9397-08002B2CF9AE}" pid="90" name="x1ye=66">
    <vt:lpwstr>E0NKmab/Okxwcrpx8sgHWySesBnzxJuJZs1dEUmjsED/WvzBE/qtGZXx55eEQ6qO+Rh2YsC65qa3CgJCu/7l43kOe9iYYAVtCQgeTys8sLmX2aVS53yMiiHy/cFMHcOOtESQFa6Ef8aRl4jHJwj4FQq3b419F5azerhFH0gSjICIpbkHPOdIicc9LT//jWXss2M/Ods7ckEKHKKwRpzKGUACtwXT4lCqmk2k3J94w1UB+YHc6o7ZOjDG+oUKEbJ</vt:lpwstr>
  </property>
  <property fmtid="{D5CDD505-2E9C-101B-9397-08002B2CF9AE}" pid="91" name="x1ye=67">
    <vt:lpwstr>aAGGd0xgTWDrUTeFf/oI1X1O9mxlrV+EBYpKU+tv6CKRVDSwPZBzRUdogUyDLPaDOL3ovEbi9AJWNvKYgWbMNSngMMQ0kn4R3IJoMMyAugGljXup7cwv0Sq9ifgoNrxBipio1Ey6r3IokL96LZc2MwU9XnBPva7Dl5jENp6w0NZMeDSDuiwx3j8dfJkwAJh2WIvdFmu3yX/y61e6UQw/7mK+3KZV9FWRMsyGY19HxbyVW1BF/xe5+EsLMmwo23a</vt:lpwstr>
  </property>
  <property fmtid="{D5CDD505-2E9C-101B-9397-08002B2CF9AE}" pid="92" name="x1ye=68">
    <vt:lpwstr>Ekvj3arMQ/nwieN4VrYjvXDuqea6zA1+qqkSa45aQvzKUmNjr5B5SV0K9uKaVmxiy+jkvojmCJdiy0SUUyNt0r3We1fE+Uts4TBdhBMmdekZC/P49vfzd4feB7Jh9bt+ta8N+jSjE0KBfFo75XFmCBzbUFk8/BrJlMO4RLBBIssp1X9DOTcPTyEhPqQox+T4isA+H9Qmv1ztOW3OYDLP8uq8GtsrzwHL/KDKva8+KlcIH+EbQYK6YgsBC/QlzuG</vt:lpwstr>
  </property>
  <property fmtid="{D5CDD505-2E9C-101B-9397-08002B2CF9AE}" pid="93" name="x1ye=69">
    <vt:lpwstr>fH2b1bmIFpb39NHO0xx9ayYohwOL5l1Hy9xh5jPsrnbJHMJMFzJnz/cTCfQHUkwVqmOvXTcG3akL+Or3c5gDUtZgoA/UWekanlVbIbJzF54gcFonAjAIMI/dJGDimywhwz37qjIN4VUvsoYmEJIVrwY5MAayzFzVNYa+/jy3Wd3yM7rdrvZ5EKwT5vSfOhLVjx+yX50YMg5XNYknVM0K32RI4Xz4SKPQHL5hWIkzvFeaPIZQ8thfZhyWxLZ4O9D</vt:lpwstr>
  </property>
  <property fmtid="{D5CDD505-2E9C-101B-9397-08002B2CF9AE}" pid="94" name="x1ye=7">
    <vt:lpwstr>EPuNRgLM757J07TbkvkqG8b5TXUN1xHlMIedtfE0hWhgrot/CxnA4eBgEAQqofbT86F79jg4IfeAxJeAU9egaG+f9+eBfLua18ycyk39jgorLi94M05ZsdhVfSKrlPk0KZQUqQh8vWlys6ufxz3bicO7gVEeIfE0ulPsBaEbNCu3tmpVOLUu75HlbqGD7J6Dub+hwGQvpnQkssiPk9Oq/l+ziEvG8BXcjY4vXBU34azCUbOZHiGFb5TvmiHhyzs</vt:lpwstr>
  </property>
  <property fmtid="{D5CDD505-2E9C-101B-9397-08002B2CF9AE}" pid="95" name="x1ye=70">
    <vt:lpwstr>IGDaAsM+MyTteUNRp+q3GOX73KW6fNrCmpYnOxrClovuu2d9F8lVBgpmyh/VYEClM7RlPGD2syqUcT18nZeUEbKgym31gUQKPieagH3CtmwMcujX1lW+1QQ+ghdyszNYUjYtgpGsBRMhcNlB1wzxU/QjQlID0KKl3wV7EH5NkHPSL80vM6aytyk2I2miF9pw6tFv5AzII+RP4oggOPY5Jjd6jIV5oTL2jKr2WIYd6e2UDATdPyFvrhFQRUKVeit</vt:lpwstr>
  </property>
  <property fmtid="{D5CDD505-2E9C-101B-9397-08002B2CF9AE}" pid="96" name="x1ye=71">
    <vt:lpwstr>bzrOWr2/MgEF0qKQ3lh8jhYwVBEix+W8nH8JT6F/HkL9isep5KCu6e6AKub+vNkn5Cnq2Cy5Lb8MRkA+YjXUx21kw7CyKInTxbaCvdP9cy6AZUyFckql8sp6xacL4Tm2R5sNmIDQj9pHPlC19m7anwfLTFPJWjLsD52bhsSfYYOuwSJHJ/mA76MZjP7BNp9u3p5MaE8SpO25NhTyF6Z6iIQrG6MD5myPSXdOVFQ7Gbh++Rt9PcgMTFZAVUr2BZ1</vt:lpwstr>
  </property>
  <property fmtid="{D5CDD505-2E9C-101B-9397-08002B2CF9AE}" pid="97" name="x1ye=72">
    <vt:lpwstr>T8oQAWQg+7O95tvLp987jof60Z3jsppID4HxUZU5Cu1edJyXZU+9+QB7FmZe8HHR3SAW2+vaOAKxjapvFQTg44TpMJWN5PvV7J4kxqUG6KPtKxY2egp3u5PHHgCh/U9GNpJWuNiTfoqEerUUE/pBJ3rQ+zDEQF8AK43zpIm2NhveFzdOFr/psiXZhG7BcYi9meXMa9CwRwzGQmpmfnODS8QVGqPW52hZzRJ3TxBvhtdJUc4b/bOauP3ppmFCE/w</vt:lpwstr>
  </property>
  <property fmtid="{D5CDD505-2E9C-101B-9397-08002B2CF9AE}" pid="98" name="x1ye=73">
    <vt:lpwstr>bVVwffzrpkhRBvQIk+aW8uIWP3rb5CJxYFGR9MfyqPvRLHZIGYBo5bXjq1M5d/E2vWc+jDxAHhTt/sKYrfqNM3cpsGzAXEGl9ZW6IVemFrgBYxaeOgiTkoCe+JbM23TJayer59yHcU5Lt8VcEclAMqkNRVAsCedbAPwn3seEn76VRanwkTtnZfpUKticixZEYGJdS5V9/c+mPaRRPADf5kBcEsHxuXvs0IDeuTAhWhXjfee9ZbA/roQivaP67lF</vt:lpwstr>
  </property>
  <property fmtid="{D5CDD505-2E9C-101B-9397-08002B2CF9AE}" pid="99" name="x1ye=74">
    <vt:lpwstr>6YFNbXQlDgItcw2lGA3Icu96OMIWB5wKqZMsxAreQ7K+NbXpcEmam05CZv/yItb3+mkseReT6THmAex33WBa8nMTTnC0gsmrvVqcvaL/dYTJ8wIOiQ/OMJdjzG0S9/5MvqTNbm8/vuqK/Wh9Y7ang2xDNlxan589EAD8/9NqgIonR3XAtTZDkHzMdfYNff+kg0c9o/mkRn/ndyrsccomJ7e+qyQlrRQmfnv8Sjm0lG1YfurVgsDMu2dJGKvAYKK</vt:lpwstr>
  </property>
  <property fmtid="{D5CDD505-2E9C-101B-9397-08002B2CF9AE}" pid="100" name="x1ye=75">
    <vt:lpwstr>zy/YHyWA6RZFScAWqUM5LZ5N9hVIVoqnFrvlBqC9UdOuGlDlR630Eg4GqFzpGcE6ED/lcD4MR5l5KwCiuApL2bjk+C5rn7gsK3VDcbiYBu3PckbzQyricbX5cUdIjzD+2K4OaG25/52RMhsMEgLsDIWv2AyK9ez9nL+7iCOK9B+2jGL0ETholEfZCkGpHYxSq9eyQO2m+D30XuiVij80Pknt5cyMRYyYSH3C4A+QbOayYekngqlLNofN20vo78j</vt:lpwstr>
  </property>
  <property fmtid="{D5CDD505-2E9C-101B-9397-08002B2CF9AE}" pid="101" name="x1ye=76">
    <vt:lpwstr>Y0/UU585MMfkbbLm0xuifj0ypX61xTK/ntUuGxTbYYuYWbh9uTKQb9cY9brsuhF9uY+/3TTcZ4jZcbF3B92d2YDTM20x22ad8nkec9jFpQqKjCgLK5NOKc3abI4wDSbGfeY2CYGzRhuxm/s3+iDfgtaZbl8DKXPRSNYtVJNTFjNbQb3pjdq8H7VLkQWtEr57j0RgLrHz1oQFwYAmcVQgg6JQJ1lCL8fUCFNN/QFIDsSexXh1oJ/6u/me1K7/nnZ</vt:lpwstr>
  </property>
  <property fmtid="{D5CDD505-2E9C-101B-9397-08002B2CF9AE}" pid="102" name="x1ye=77">
    <vt:lpwstr>q3bXbHCzSQG9DAPBtIlYKS26uBskR5IQmVYzOC3LHg49Kp7g/J54DD0bD22HQPBz6GtnZ6adgxIA3fUtL5cSJe2K/hEeek05jbD/2NhVdPOnVQ9bSF0CBA1C+zQdcNNnA7PBHo6jzcb18ZXtvEDR4cbvWzTTSbYq1OmDQlEaFsxccD3mYoLEeO+3dYdfvKV9fxMAVk8ubxhkgtd7RY4sY/jWCCwH76xuHsCMih1+o5oJZlEeAnBPzskGsPNaUI8</vt:lpwstr>
  </property>
  <property fmtid="{D5CDD505-2E9C-101B-9397-08002B2CF9AE}" pid="103" name="x1ye=78">
    <vt:lpwstr>HAvWI4wQ0XZZze2DKaA9vZanV0PqlnH8qcFwOXVjt+p14xvxssVuJ9bKume9Fk56rgonFeZwvLd1nBGnGcokotAcj84YIcN0J5jNm28/3C7e8nZkBO/Up5zfKQpdayd06iARLj8x6co1AMxmyVWzxzKK0/CeB9rVCsaKFxMjNg515aSmRgtZUfts99Ns2k4HI90Rk76AOTvrtYiwb7KNxwiJ1JCwCV4OHSI5dyHbaMhUpROJlLCgFEJL2VEFa+l</vt:lpwstr>
  </property>
  <property fmtid="{D5CDD505-2E9C-101B-9397-08002B2CF9AE}" pid="104" name="x1ye=79">
    <vt:lpwstr>JWuIKcXD4PgxIyz4dGg5X7KxqaMmTq+EwsOC9YvcL8BnzWPurphSnZPFtt0M+tJ+xntyNCuSxdWG6DQKSUD6TuC0XroAH/+ACmmJPrWjHm8kktrM7q3o0wHwVlT7Mpf+YKGl8pDD7udm0OVLjCUxhewy/xWmotUv4pPRV5Pt46Y3jQOu7/QhXrCFwqt8jlJ/hV3cPrDWq9zsT9+7t14ps5ujpTbFm3WojJYNqhxT/MRpKYodPaP6FxVQOphETy7</vt:lpwstr>
  </property>
  <property fmtid="{D5CDD505-2E9C-101B-9397-08002B2CF9AE}" pid="105" name="x1ye=8">
    <vt:lpwstr>zeMv5OISxG9+A0UPws9zyQXwfU1WiIgIWSbMMHIuEKP9M9FrA6VpoZ9gla+Wglliu+Czp+a9rDoJ5zTaV14pQIdcKvzMeojHawm0j4YfUl6Qv9lRF/stYgvpLjM865vjvB3nJ2f9QFk64pCM33XzevwxIjqarJpwbp+x4W5Iro5AKZJBqXkggV4/ixfeJNwlGK4HEUUK8jitizjFvegk9GoJHJR1+aoXUevX2tK913zEIrtCBWNnjodKAvaAo/D</vt:lpwstr>
  </property>
  <property fmtid="{D5CDD505-2E9C-101B-9397-08002B2CF9AE}" pid="106" name="x1ye=80">
    <vt:lpwstr>tJjBdaPogmv28wYrsqpPpa4TSlJL8yu+ObwCbTQGn0/GNuElqVYgca9SUzlb462Tt3w3/J7rB7CK9a7WFGrfg4/t4hKRTSP8vt+q7YwVsLsDFKBxJLGeuqnHLb2hWiXGe3UQtDIGtgfa6RVEfW4K/Oxa87ogiHSkuBtg5BflyAXdcxTkgMWdLsXdAHQhk/LLxRN2GiP8tkBQsxfvhieTzOOoA8jxUp+zroN9EgBRhlpdjPvs7L+N5ZB+JzTmNFT</vt:lpwstr>
  </property>
  <property fmtid="{D5CDD505-2E9C-101B-9397-08002B2CF9AE}" pid="107" name="x1ye=81">
    <vt:lpwstr>kY1f52XPxwbKJ1ICwqRKmTUFyjCz78VDZ7h9+kGu7CKL+I7U+9XELHep9GtLnEIIpcAs2jEtB3fhyH2Xhq4vESAEzvxYgBXw5WL8wWcZkPLlJVhnboX47hKuAI7W2bocSlmHeI1JgMcn+Wlbe3832ZgwPzMriErYLOClFA4VuUoodyDiYYl/DR5XJx05gmhm0PY88sxWgmE/2S63rn5HvxRbnvT50Uv6JX41uDda0oHkSKbaX7pnFS8n2IwgXh6</vt:lpwstr>
  </property>
  <property fmtid="{D5CDD505-2E9C-101B-9397-08002B2CF9AE}" pid="108" name="x1ye=82">
    <vt:lpwstr>OIdGwz0BX5fpJf8+7swKYBIo7ld0eH1peebfRfo/mZF8YXHAdwphyDqFRtTiJJBu1hdvRi4OellwB5ckvYUtHwzUP9euUsIjV5oNnn+nuTRoFmNtk+1jfwSRQGgNgULYe9krzWjMYr/f3SePGzYG0KROvi2DneLjA5yC5p+Ncw6s0JVH3mZuNqB4CXiwDwYz4b4eE+sLf2lq9p6zSQduu1+amSBz6yLXaSTMaBHM4EnUjvRjqh2EJxliGQ33TsE</vt:lpwstr>
  </property>
  <property fmtid="{D5CDD505-2E9C-101B-9397-08002B2CF9AE}" pid="109" name="x1ye=83">
    <vt:lpwstr>3eeqBb/gpqm3wNT+fhcF7fowxpxZk6D/BombIblJr+X99NA1S3BltR5ZDjFX7m6Whx75iapgv5bcT2sUreBtxvCzywMccrBkPk9LvvTpoLzCBzYzW3eP/XtgACvTjG2MYPGnrzf4PXrC8a5I2AMiX071fcvfsNuv1qbl5shmDkM4zRhcim0z2VHMWRdZw1Xp375WiPeTspBzpn5ntDMVcW4nJ/Y02U/7+PZFSQ3zYmEdoj8PMaeeNCCZUZABRkC</vt:lpwstr>
  </property>
  <property fmtid="{D5CDD505-2E9C-101B-9397-08002B2CF9AE}" pid="110" name="x1ye=84">
    <vt:lpwstr>GGo/liwKc60eLPgT2KM4G1h5V9IQfurwSvfqchl833oqDIcW0JkNYz/bqmfeEj12op3Dj9K9P1jl2Ysh/TDxNBm8I3J6Ak6zyStdZz8Ff6/iT/pkFTY2XtTfO0r2dU6hevvUA18ycB8Xa06d/rgTURfe503y4COKc4porl5s0mzk1cx/kO3/z3YTeT7w8VvB1w6uLF3HiVeKW+qcAXhVKPuloG4mqg/7VvFw1A0NHUVMIZKRs3oP1TzI8XX/xN1</vt:lpwstr>
  </property>
  <property fmtid="{D5CDD505-2E9C-101B-9397-08002B2CF9AE}" pid="111" name="x1ye=85">
    <vt:lpwstr>vQjaQpd/eKMh2ln8nXI4x6drZMeI2HeOhD1c55wMwWsPhyTvKr5i5mNX2Zzxh39NR5hpFMJXRbSxcQEmF4rY9nsijW+rfc9SGjlt9oR3mnhsTUcjUg45BYMVULIgOhWD5UeW2P91Bt5JTw1YtP9HcuDs3NJDxaQYpisZx2BQ64nSamMkAwjjGmz1HImKdbTK1/zWbPa5iTfLmK7fD+oJe+4G2swRnPwCfKY/0L3TOwHAL+QWOHK3ksNRrubHBx2</vt:lpwstr>
  </property>
  <property fmtid="{D5CDD505-2E9C-101B-9397-08002B2CF9AE}" pid="112" name="x1ye=86">
    <vt:lpwstr>x2OCFsJYvBEVjLwmZ/xy8QPWkKAgCnqFIP8O6xWlhGgtCkMD8rvcxlKOjFSN3ScvOFWyemTX0+ZiOyiObfWH7e3np2A9yWx9pUOC6nYI/Nw3jn9OEHmrI/1LtLt8RZMdbH/XESL3AhhJz4rPQVG7kchjzV9Om8iKEY2PcIbAJXQ5OzT6XmDHrc72bxGvLpzbjgTY7fQKGtiJAJ68OFmAfyuc5UiL7yCDKDJfL8eorDzEcH9c0iI+y3zD6RiWXh5</vt:lpwstr>
  </property>
  <property fmtid="{D5CDD505-2E9C-101B-9397-08002B2CF9AE}" pid="113" name="x1ye=87">
    <vt:lpwstr>pMilIdruFeZkjaUfPABqJxTbTrqPxF6P/4E3MiSOgTKgVPAg1+e7huCyJY6a/ZLslh7lMpNnbFqe5KlRvjnvupv/0JaCb4u9roTPZgI5Y5P5XeiimF3WS+ef64opIHN5DAPsSwBGuNQsgTtuj62aNyMaI4rwKqSYbmi6K8EioYCc5wxhf6qhfDRCSAQnqOpKxQTf9/ZHxUaUl+yynlIzxdBdLYkKeUj7b6319WAV4EWWuBiGgQVg8C3w+EgPN/w</vt:lpwstr>
  </property>
  <property fmtid="{D5CDD505-2E9C-101B-9397-08002B2CF9AE}" pid="114" name="x1ye=88">
    <vt:lpwstr>h8WvETmEoAzFDJPMwcUcDBum9otL9warkk4C6SmUVTBGOFjztLCTpjmINwczbsQH1KHaXZIeYQCYvH2zYsQoEtURYRSA4KSUivWyz2MYiTojbbBcW9CJgE7ewinoha4TAbrjuNg98hzo+/lOP71hZdu2pvxVV1WW4pM9ki+Oa4QxaJYjK9Uk9zSeY2WxfsoW2IITdknem35+q157jVPbp9pszHXPb6NsX7fFlTd8gY2ac7lf0x/LmYPcNSNRRqk</vt:lpwstr>
  </property>
  <property fmtid="{D5CDD505-2E9C-101B-9397-08002B2CF9AE}" pid="115" name="x1ye=89">
    <vt:lpwstr>uxxkYhUHnTLZxBsBZLIraCpS7lCjqlXSzQoeCJLPkbjELnSraG+6oKtwP9YQ103ASSvw3L2k7lkCDSawLovrGjL/digSyrMavOkKzv0oV1xuaI4l7sIjkF3MXQkWA8CZylo/CBgO+c4VCTEDafcAjP+P5e6RePP6eHjouHv9QiQ7sIITRpedK4Lkc1ScLIAT5VLCwPPHooHb0Q4mKYoT94CgsP7lvTeZV9DowWOeM/lLnnAo6cJlHzKNNiUk/gr</vt:lpwstr>
  </property>
  <property fmtid="{D5CDD505-2E9C-101B-9397-08002B2CF9AE}" pid="116" name="x1ye=9">
    <vt:lpwstr>UXp4HH0NhQ6E31LPfiZKiHh6dmH9Cnu3RMfffK4kEBLeGNWXh/kXMwK2g2SXc70y3I4zhc65v8GEzmZ6MUu6ti/pxizoUFegrdOThl5/XtBltEhY7Cm2NEBHmS4+WMw5E+KXTTKJiIbLpGmclhyHxHlyzCW8PPaRoh30DF1mpGwFEUiwHx0Oi+nJ40h/sJW8MjvDa633Huj9XH1IKFjft3O6MhoxwH5Un5wtrxJr8zhephu8poC3++aT5Er1KGc</vt:lpwstr>
  </property>
  <property fmtid="{D5CDD505-2E9C-101B-9397-08002B2CF9AE}" pid="117" name="x1ye=90">
    <vt:lpwstr>aUeV7QU51Ln6UweUp4gX7ix1FaMElqhWzUjM6uvBRxakaFo2uTij3MyT4/xVf+isRjGZ0vbhViX47KjS9K/MyX10rpYQaaFTPqHZfQjnoJyrBhox3tpp3AjG4WDenzI4ZXldu7xvqMPHVL/nWRz4vrUY8btCZlkV8kfSoGiLNl5t460U/j97kdmQXyCZH8rK2N0eypD+TAHEL292RCgx4/MyWxudtmm1jjEVhSmr9e9Op4tKJ40ucTwhC36q9iN</vt:lpwstr>
  </property>
  <property fmtid="{D5CDD505-2E9C-101B-9397-08002B2CF9AE}" pid="118" name="x1ye=91">
    <vt:lpwstr>PJGg87Vet1MIv6qoaTj7QVz9JP0Oyz+Ah+Cr/V3rvIIEqm/7OhZEZ1huA31Yv29rgf2IZrgqI8CgU1neBaRnnYPNhV1N3oatDuR/Y7y0WJ8u0Va4/VWu4+s4mSWu+jMsvwDTaVfWi0WIx8w7dqT5ijO7ad2V6yB2zAUsd0LNb1r5zjoZzXZnnGkDxrAAhoW8KmIa0fd4+sv8Ct8hXdj8GKq2FD4hpnwlKGjrabI/gXP+k3Wh0r4zCfj564KdR31</vt:lpwstr>
  </property>
  <property fmtid="{D5CDD505-2E9C-101B-9397-08002B2CF9AE}" pid="119" name="x1ye=92">
    <vt:lpwstr>Eks7me3n1tpfmKAmC54lXxhtAuUtCXyZi8iJ/IXRhcIVA+K6qwnaIPO9ftGYWUIU8pXB3sIH4yXkPpk/ar+caVWn0uFCrG5MqISojfPGCdk53dxR8QUXh/HBYGuztnrWym+Pwz7ZcjP7QuqX0yUiu21/tyT/KUBYmcZ3u5GP19G75F3He31ZMWaiB3BLYFaR1j1kuA/O57cSvf5DJDUPSE4ucmgvWxRvR6m7RuiIohaYExs7f8wTJ2zA04CmKcV</vt:lpwstr>
  </property>
  <property fmtid="{D5CDD505-2E9C-101B-9397-08002B2CF9AE}" pid="120" name="x1ye=93">
    <vt:lpwstr>mz4rLOduUh3oANhkjcVsA1a3zNesVZ9mHbIAz+sW30hohsCXT0b6Ym3UBHFFdNTREqe6MiNr2Fe/q5fu8sYHRFq6Fgu5RIpZ1O5LkIIrhjVWIOEPYpRklyLX6dsPezufnlzO+vahOU3HRByiJ7jgvV2gIp7GnxgrP9g9SnGsFFT8wtJuY7quTTbrBVe7Ffk/0fSQqHJYLFgn3E59XZr2aesBwxKWEejTDOnxu9fVLA390HTnqiIuBNM0qsBqHel</vt:lpwstr>
  </property>
  <property fmtid="{D5CDD505-2E9C-101B-9397-08002B2CF9AE}" pid="121" name="x1ye=94">
    <vt:lpwstr>sa7y8uYmw8U14+vCdAH6G7SutwgMyXcpJnr/nNWcnulCkt1cbA7f1q0VXssgeaqBlrzsQBZRMmjbu8TwBba9elONgQQQdFueDiS81zF2zeFVykZef0YYv/vbgMtXIf+uRmzQ7LcxGpWWHXVaMefhQvM0+yqEBF/EbPLszR6ogj3o1px9YicDPkVwIDqxZLdBJMnLBbroqKZtiBUHUe/9lYo+RKA70gxwGRl6hegnvyBF2bi/204Kl4nk8JT8UHu</vt:lpwstr>
  </property>
  <property fmtid="{D5CDD505-2E9C-101B-9397-08002B2CF9AE}" pid="122" name="x1ye=95">
    <vt:lpwstr>s3nXY7iKBh2Q5Wlydb5YwCtC5juG5wUwPi2mLXYPri2Woq2Uj74I9QRhMxOKglEdBAlb6K2xPg7mV+ygT8aKgCYGKnfRRstDjiBiu1uXITHzZGxjM4G/Y5uKBCCLq6M3LUwzQQUegd4+XXT6utipQQwD2gkFobRn0c/dYDFiDHc6NPs2a2yPesNmvLwWKbxLWEasqiOIL04pLjltOA17+RAn+/Qy2nElJ9nZZfjW2jP/U5Jp2BxkBdG8zvKDJVP</vt:lpwstr>
  </property>
  <property fmtid="{D5CDD505-2E9C-101B-9397-08002B2CF9AE}" pid="123" name="x1ye=96">
    <vt:lpwstr>iSuye4RgfCyKuhskLfdcC7PnAQGeN8s+nx8vqyAKLVst3/kZ0SnKX+aQ4oKoKz8LUHfML4183PcbJf0CHfTRzfCn8xaGFU7H53f5zH4llxHJmDhrU/ivZqniborX9lnKmPfP83GJ+TzlKRRxZgYzwuqIOAqhxmZ+X551GYYeou1YrAx8a/aKnUlCaAVPnZSW4YSXzZ6ioVStGi6vMMJIx/15tx/agqqHFD4ux5yaUIL8MEjtknf8HeEsawl9V8O</vt:lpwstr>
  </property>
  <property fmtid="{D5CDD505-2E9C-101B-9397-08002B2CF9AE}" pid="124" name="x1ye=97">
    <vt:lpwstr>wRPBuEjzSVTva/3aGdSOfY1KV01mOrluZBqOO/SbbPGD8BB3LcxI9HhPKSX7IxLdjRJxkq3QHAi8JwEGuH1kK83KoC3SPL+XOawK8Brjboi8qX5/efAmpFR3UN86Wvoy2LqYQrICeBuR3vjeQSBAJo6xgFPpvnk/DArziYjP3DX8liYR87TDAWxtl//xUM1Ng1pJySNNV0hVX4TWetEeKQyDJY+QgzL7LTGxiXjs9r/Y1w4ny49opC0xrrISyDG</vt:lpwstr>
  </property>
  <property fmtid="{D5CDD505-2E9C-101B-9397-08002B2CF9AE}" pid="125" name="x1ye=98">
    <vt:lpwstr>UxMlJi42wc0lpPjY/ijgFJjeMgQTgzzII8E8RCNk8tPHSKcZ2yoTgqILolqPRB2BhX6Qwx2LLF460iOzok0F36CYcv++ZHIw7Tr3NXVnOWTLZm/tDE2k9rf4ZduUbTl2DsV+sBP5tZ2gWDNnl9CKMg+MNkvIa9YN8ic8Z1rZcZBmu8ytxKYsszif7woyNFsrKsBIWfhZSW7jxL8ApU3/7HNRmuqR+X+mH8JGTeVSZDZ6ntB1TBPAV+9nj9eqBiq</vt:lpwstr>
  </property>
  <property fmtid="{D5CDD505-2E9C-101B-9397-08002B2CF9AE}" pid="126" name="x1ye=99">
    <vt:lpwstr>++AYzPit7tr8471uXC3htFyyZEZ4fBcDFjn5UgLzGbd0XZBOTXhCrJR+uR4ZSPgOUCeVhQVWzprX1GvRghf0El7ZJ2qSHd/Fd2rMXcGzEg6PpUv9/DYHpeY5zn2TvvJtSKFC54afuyXlyIcAxPvAuCsSnWczj8L/Osy64Squp/LitpcgNHeVTpx/PZhr/+Vt5Rs+3vNUHlDFDn2lKXvoX4mjRYSgXJX3CbXeggxqbgx5m8dBVHNRfvzCvX+M0pn</vt:lpwstr>
  </property>
</Properties>
</file>